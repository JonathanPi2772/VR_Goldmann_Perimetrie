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DAD4C7" w14:textId="77777777" w:rsidR="005D4006" w:rsidRDefault="00D10F24" w:rsidP="00075A78">
      <w:pPr>
        <w:spacing w:line="240" w:lineRule="auto"/>
        <w:outlineLvl w:val="0"/>
        <w:rPr>
          <w:sz w:val="32"/>
        </w:rPr>
      </w:pPr>
      <w:r>
        <w:rPr>
          <w:sz w:val="32"/>
        </w:rPr>
        <w:t>A</w:t>
      </w:r>
      <w:r w:rsidR="005D4006">
        <w:rPr>
          <w:sz w:val="32"/>
        </w:rPr>
        <w:t xml:space="preserve">ntrag an die Ethikkommission der </w:t>
      </w:r>
      <w:r w:rsidR="00A033F9">
        <w:rPr>
          <w:sz w:val="32"/>
        </w:rPr>
        <w:t xml:space="preserve">Hochschule Heilbronn </w:t>
      </w:r>
      <w:r w:rsidR="005D4006">
        <w:rPr>
          <w:sz w:val="32"/>
        </w:rPr>
        <w:t>zur Prüfung eines Forschungsvorhabens</w:t>
      </w:r>
    </w:p>
    <w:p w14:paraId="1521D3CD" w14:textId="77777777" w:rsidR="005D4006" w:rsidRPr="00864D68" w:rsidRDefault="005D4006" w:rsidP="00864D68">
      <w:pPr>
        <w:pStyle w:val="berschrift5"/>
      </w:pPr>
      <w:r w:rsidRPr="00864D68">
        <w:t>Allgemeine Angaben</w:t>
      </w:r>
    </w:p>
    <w:p w14:paraId="4DC71C8A" w14:textId="77777777" w:rsidR="005D4006" w:rsidRDefault="005D4006" w:rsidP="00075A78">
      <w:pPr>
        <w:pStyle w:val="Listenabsatz"/>
        <w:numPr>
          <w:ilvl w:val="0"/>
          <w:numId w:val="39"/>
        </w:numPr>
        <w:ind w:left="360"/>
        <w:rPr>
          <w:sz w:val="24"/>
        </w:rPr>
      </w:pPr>
      <w:r w:rsidRPr="00864D68">
        <w:rPr>
          <w:sz w:val="24"/>
        </w:rPr>
        <w:t>Titel der Studie</w:t>
      </w:r>
    </w:p>
    <w:p w14:paraId="657341F9" w14:textId="62157671" w:rsidR="007D01C9" w:rsidRPr="007D01C9" w:rsidRDefault="007D01C9" w:rsidP="007D01C9">
      <w:pPr>
        <w:pStyle w:val="Listenabsatz"/>
        <w:ind w:left="360"/>
        <w:rPr>
          <w:color w:val="808080"/>
        </w:rPr>
      </w:pPr>
      <w:r w:rsidRPr="007D01C9">
        <w:rPr>
          <w:color w:val="808080"/>
        </w:rPr>
        <w:t>Perimetrische Untersuchung des Gesichtsfeldes nach Goldman</w:t>
      </w:r>
      <w:r w:rsidR="00174FB7">
        <w:rPr>
          <w:color w:val="808080"/>
        </w:rPr>
        <w:t>n</w:t>
      </w:r>
      <w:r w:rsidRPr="007D01C9">
        <w:rPr>
          <w:color w:val="808080"/>
        </w:rPr>
        <w:t xml:space="preserve"> mittels VR</w:t>
      </w:r>
    </w:p>
    <w:p w14:paraId="65A1C6AB" w14:textId="77777777" w:rsidR="005D4006" w:rsidRPr="00864D68" w:rsidRDefault="005D4006" w:rsidP="00075A78">
      <w:pPr>
        <w:pStyle w:val="Listenabsatz"/>
        <w:ind w:left="360"/>
        <w:rPr>
          <w:sz w:val="24"/>
        </w:rPr>
      </w:pPr>
      <w:r w:rsidRPr="003B0144" w:rsidDel="008F3DB6">
        <w:rPr>
          <w:rStyle w:val="Platzhaltertext"/>
        </w:rPr>
        <w:t xml:space="preserve"> </w:t>
      </w:r>
    </w:p>
    <w:p w14:paraId="0A4F8C4E" w14:textId="77777777" w:rsidR="005D4006" w:rsidRPr="00A43F6B" w:rsidRDefault="005D4006" w:rsidP="00075A78">
      <w:pPr>
        <w:pStyle w:val="Listenabsatz"/>
        <w:numPr>
          <w:ilvl w:val="0"/>
          <w:numId w:val="39"/>
        </w:numPr>
        <w:ind w:left="360"/>
        <w:rPr>
          <w:sz w:val="24"/>
        </w:rPr>
      </w:pPr>
      <w:r w:rsidRPr="00864D68">
        <w:rPr>
          <w:sz w:val="24"/>
        </w:rPr>
        <w:t>Kurze Zusammenfassung des Forschungsvorhabens</w:t>
      </w:r>
      <w:r>
        <w:rPr>
          <w:sz w:val="24"/>
        </w:rPr>
        <w:t>: Geplante Laufzeit, Ziel, Methoden, Ablauf</w:t>
      </w:r>
      <w:r w:rsidRPr="00864D68">
        <w:rPr>
          <w:sz w:val="24"/>
        </w:rPr>
        <w:t xml:space="preserve"> (max. 300 Wörter)</w:t>
      </w:r>
    </w:p>
    <w:p w14:paraId="28C63B51" w14:textId="2042D773" w:rsidR="005D4006" w:rsidRDefault="004D07B2" w:rsidP="004A7446">
      <w:pPr>
        <w:pStyle w:val="Listenabsatz"/>
        <w:ind w:left="0"/>
        <w:rPr>
          <w:rStyle w:val="Platzhaltertext"/>
        </w:rPr>
      </w:pPr>
      <w:r w:rsidRPr="004D07B2">
        <w:rPr>
          <w:rStyle w:val="Platzhaltertext"/>
          <w:u w:val="single"/>
        </w:rPr>
        <w:t>Ziel</w:t>
      </w:r>
      <w:r>
        <w:rPr>
          <w:rStyle w:val="Platzhaltertext"/>
          <w:u w:val="single"/>
        </w:rPr>
        <w:t>/Zusammenfassung</w:t>
      </w:r>
      <w:r w:rsidRPr="004D07B2">
        <w:rPr>
          <w:rStyle w:val="Platzhaltertext"/>
          <w:u w:val="single"/>
        </w:rPr>
        <w:t>:</w:t>
      </w:r>
      <w:r>
        <w:rPr>
          <w:rStyle w:val="Platzhaltertext"/>
        </w:rPr>
        <w:t xml:space="preserve"> </w:t>
      </w:r>
      <w:r w:rsidR="007D01C9">
        <w:rPr>
          <w:rStyle w:val="Platzhaltertext"/>
        </w:rPr>
        <w:t xml:space="preserve">Mit dieser Studie soll </w:t>
      </w:r>
      <w:r w:rsidR="004A7446">
        <w:rPr>
          <w:rStyle w:val="Platzhaltertext"/>
        </w:rPr>
        <w:t>die</w:t>
      </w:r>
      <w:r w:rsidR="007D01C9">
        <w:rPr>
          <w:rStyle w:val="Platzhaltertext"/>
        </w:rPr>
        <w:t xml:space="preserve"> </w:t>
      </w:r>
      <w:r w:rsidR="004A7446">
        <w:rPr>
          <w:rStyle w:val="Platzhaltertext"/>
        </w:rPr>
        <w:t>Genauigkeit</w:t>
      </w:r>
      <w:r w:rsidR="007D01C9">
        <w:rPr>
          <w:rStyle w:val="Platzhaltertext"/>
        </w:rPr>
        <w:t xml:space="preserve"> der kinetischen Gesichtsfeldmessung (Perimetrie) zwischen einer eigenen Implementierung auf einer VR-Brille </w:t>
      </w:r>
      <w:r w:rsidR="004A7446">
        <w:rPr>
          <w:rStyle w:val="Platzhaltertext"/>
        </w:rPr>
        <w:t>mit der des Go</w:t>
      </w:r>
      <w:r>
        <w:rPr>
          <w:rStyle w:val="Platzhaltertext"/>
        </w:rPr>
        <w:t>l</w:t>
      </w:r>
      <w:r w:rsidR="004A7446">
        <w:rPr>
          <w:rStyle w:val="Platzhaltertext"/>
        </w:rPr>
        <w:t>dstandards</w:t>
      </w:r>
      <w:r w:rsidR="007D01C9">
        <w:rPr>
          <w:rStyle w:val="Platzhaltertext"/>
        </w:rPr>
        <w:t xml:space="preserve"> </w:t>
      </w:r>
      <w:r w:rsidR="004A7446">
        <w:rPr>
          <w:rStyle w:val="Platzhaltertext"/>
        </w:rPr>
        <w:t>(</w:t>
      </w:r>
      <w:r w:rsidR="007D01C9">
        <w:rPr>
          <w:rStyle w:val="Platzhaltertext"/>
        </w:rPr>
        <w:t>einem Goldmann-Perimeter</w:t>
      </w:r>
      <w:r w:rsidR="004A7446">
        <w:rPr>
          <w:rStyle w:val="Platzhaltertext"/>
        </w:rPr>
        <w:t>)</w:t>
      </w:r>
      <w:r w:rsidR="007D01C9">
        <w:rPr>
          <w:rStyle w:val="Platzhaltertext"/>
        </w:rPr>
        <w:t xml:space="preserve"> </w:t>
      </w:r>
      <w:r w:rsidR="004A7446">
        <w:rPr>
          <w:rStyle w:val="Platzhaltertext"/>
        </w:rPr>
        <w:t>verglichen werden</w:t>
      </w:r>
      <w:r w:rsidR="007D01C9">
        <w:rPr>
          <w:rStyle w:val="Platzhaltertext"/>
        </w:rPr>
        <w:t xml:space="preserve">. </w:t>
      </w:r>
    </w:p>
    <w:p w14:paraId="031D1436" w14:textId="600C8A57" w:rsidR="007D01C9" w:rsidRDefault="00FC16FF" w:rsidP="004A7446">
      <w:pPr>
        <w:pStyle w:val="Listenabsatz"/>
        <w:ind w:left="0"/>
        <w:rPr>
          <w:rStyle w:val="Platzhaltertext"/>
        </w:rPr>
      </w:pPr>
      <w:r w:rsidRPr="00FC16FF">
        <w:rPr>
          <w:color w:val="808080"/>
        </w:rPr>
        <w:t xml:space="preserve">Der Fokus dieser Studie liegt </w:t>
      </w:r>
      <w:r w:rsidR="004A7446">
        <w:rPr>
          <w:color w:val="808080"/>
        </w:rPr>
        <w:t>auf der Analyse des gesamten Datenerhebungsverfahrens</w:t>
      </w:r>
      <w:r w:rsidRPr="00FC16FF">
        <w:rPr>
          <w:color w:val="808080"/>
        </w:rPr>
        <w:t xml:space="preserve"> im Vergleich zum Goldstandard. Es findet keine medizinische Diagnostik statt.</w:t>
      </w:r>
      <w:r>
        <w:rPr>
          <w:color w:val="808080"/>
        </w:rPr>
        <w:t xml:space="preserve"> </w:t>
      </w:r>
      <w:r w:rsidR="007D01C9">
        <w:rPr>
          <w:rStyle w:val="Platzhaltertext"/>
        </w:rPr>
        <w:t xml:space="preserve">Es sollen ausschließlich einwilligungsfähige gesunde </w:t>
      </w:r>
      <w:proofErr w:type="spellStart"/>
      <w:proofErr w:type="gramStart"/>
      <w:r w:rsidR="007D01C9">
        <w:rPr>
          <w:rStyle w:val="Platzhaltertext"/>
        </w:rPr>
        <w:t>Proband:innen</w:t>
      </w:r>
      <w:proofErr w:type="spellEnd"/>
      <w:proofErr w:type="gramEnd"/>
      <w:r w:rsidR="004A7446">
        <w:rPr>
          <w:rStyle w:val="Platzhaltertext"/>
        </w:rPr>
        <w:t xml:space="preserve"> (n=10) </w:t>
      </w:r>
      <w:r w:rsidR="007D01C9">
        <w:rPr>
          <w:rStyle w:val="Platzhaltertext"/>
        </w:rPr>
        <w:t>an der Studie teilnehmen. Diese führen dann eine Gesichtsfeld-Messung mit der VR-Brille durch und eine Messung mit dem Goldmann Perimeter in der Augenklinik des Uniklinikums in Heidelberg.</w:t>
      </w:r>
      <w:r>
        <w:rPr>
          <w:rStyle w:val="Platzhaltertext"/>
        </w:rPr>
        <w:t xml:space="preserve"> Detaillierte Informationen finden sich in der </w:t>
      </w:r>
      <w:proofErr w:type="spellStart"/>
      <w:proofErr w:type="gramStart"/>
      <w:r>
        <w:rPr>
          <w:rStyle w:val="Platzhaltertext"/>
        </w:rPr>
        <w:t>Proband:innen</w:t>
      </w:r>
      <w:proofErr w:type="gramEnd"/>
      <w:r>
        <w:rPr>
          <w:rStyle w:val="Platzhaltertext"/>
        </w:rPr>
        <w:t>-Information</w:t>
      </w:r>
      <w:proofErr w:type="spellEnd"/>
      <w:r>
        <w:rPr>
          <w:rStyle w:val="Platzhaltertext"/>
        </w:rPr>
        <w:t>.</w:t>
      </w:r>
    </w:p>
    <w:p w14:paraId="0F27A617" w14:textId="2BA455AD" w:rsidR="004A7446" w:rsidRDefault="004A7446" w:rsidP="004A7446">
      <w:pPr>
        <w:pStyle w:val="Listenabsatz"/>
        <w:ind w:left="0"/>
        <w:rPr>
          <w:rStyle w:val="Platzhaltertext"/>
        </w:rPr>
      </w:pPr>
      <w:r w:rsidRPr="004A7446">
        <w:rPr>
          <w:rStyle w:val="Platzhaltertext"/>
          <w:u w:val="single"/>
        </w:rPr>
        <w:t>Dauer der Datenerhebung:</w:t>
      </w:r>
      <w:r>
        <w:rPr>
          <w:rStyle w:val="Platzhaltertext"/>
        </w:rPr>
        <w:t xml:space="preserve"> ca. 1 Monat</w:t>
      </w:r>
    </w:p>
    <w:p w14:paraId="0B96475B" w14:textId="59FD440E" w:rsidR="004A7446" w:rsidRPr="00E9101B" w:rsidRDefault="004A7446" w:rsidP="00E9101B">
      <w:pPr>
        <w:pStyle w:val="FlietextStudienprotokoll"/>
        <w:rPr>
          <w:rFonts w:ascii="Calibri" w:hAnsi="Calibri" w:cs="Calibri"/>
          <w:color w:val="808080" w:themeColor="background1" w:themeShade="80"/>
          <w:sz w:val="22"/>
          <w:szCs w:val="22"/>
        </w:rPr>
      </w:pPr>
      <w:r w:rsidRPr="00E9101B">
        <w:rPr>
          <w:rStyle w:val="Platzhaltertext"/>
          <w:rFonts w:ascii="Calibri" w:hAnsi="Calibri" w:cs="Calibri"/>
          <w:sz w:val="22"/>
          <w:szCs w:val="22"/>
          <w:u w:val="single"/>
        </w:rPr>
        <w:t>Stichprobenberechnung:</w:t>
      </w:r>
      <w:r w:rsidRPr="00E9101B">
        <w:rPr>
          <w:rStyle w:val="Platzhaltertext"/>
          <w:rFonts w:ascii="Calibri" w:hAnsi="Calibri" w:cs="Calibri"/>
          <w:sz w:val="22"/>
          <w:szCs w:val="22"/>
        </w:rPr>
        <w:t xml:space="preserve"> </w:t>
      </w:r>
      <w:r w:rsidRPr="00E9101B">
        <w:rPr>
          <w:rStyle w:val="mord"/>
          <w:rFonts w:ascii="Calibri" w:eastAsia="Arial Unicode MS" w:hAnsi="Calibri" w:cs="Calibri"/>
          <w:color w:val="808080" w:themeColor="background1" w:themeShade="80"/>
          <w:sz w:val="22"/>
          <w:szCs w:val="22"/>
        </w:rPr>
        <w:t>α</w:t>
      </w:r>
      <w:r w:rsidRPr="00E9101B">
        <w:rPr>
          <w:rStyle w:val="mord"/>
          <w:rFonts w:ascii="Calibri" w:hAnsi="Calibri" w:cs="Calibri"/>
          <w:color w:val="808080" w:themeColor="background1" w:themeShade="80"/>
          <w:sz w:val="22"/>
          <w:szCs w:val="22"/>
        </w:rPr>
        <w:t xml:space="preserve"> = 0,05 </w:t>
      </w:r>
      <w:r w:rsidR="00E9101B" w:rsidRPr="00E9101B">
        <w:rPr>
          <w:rStyle w:val="mord"/>
          <w:rFonts w:ascii="Calibri" w:hAnsi="Calibri" w:cs="Calibri"/>
          <w:color w:val="808080" w:themeColor="background1" w:themeShade="80"/>
          <w:sz w:val="22"/>
          <w:szCs w:val="22"/>
        </w:rPr>
        <w:t xml:space="preserve">   </w:t>
      </w:r>
      <w:r w:rsidRPr="00E9101B">
        <w:rPr>
          <w:rStyle w:val="mord"/>
          <w:rFonts w:ascii="Calibri" w:eastAsia="Arial Unicode MS" w:hAnsi="Calibri" w:cs="Calibri"/>
          <w:color w:val="808080" w:themeColor="background1" w:themeShade="80"/>
          <w:sz w:val="22"/>
          <w:szCs w:val="22"/>
        </w:rPr>
        <w:t>β</w:t>
      </w:r>
      <w:r w:rsidRPr="00E9101B">
        <w:rPr>
          <w:rStyle w:val="mord"/>
          <w:rFonts w:ascii="Calibri" w:hAnsi="Calibri" w:cs="Calibri"/>
          <w:color w:val="808080" w:themeColor="background1" w:themeShade="80"/>
          <w:sz w:val="22"/>
          <w:szCs w:val="22"/>
        </w:rPr>
        <w:t xml:space="preserve"> = 0,2 </w:t>
      </w:r>
      <w:r w:rsidRPr="00E9101B">
        <w:rPr>
          <w:rFonts w:ascii="Calibri" w:hAnsi="Calibri" w:cs="Calibri"/>
          <w:color w:val="808080" w:themeColor="background1" w:themeShade="80"/>
          <w:sz w:val="22"/>
          <w:szCs w:val="22"/>
        </w:rPr>
        <w:t xml:space="preserve"> </w:t>
      </w:r>
      <w:r w:rsidR="00E9101B" w:rsidRPr="00E9101B">
        <w:rPr>
          <w:rFonts w:ascii="Calibri" w:hAnsi="Calibri" w:cs="Calibri"/>
          <w:color w:val="808080" w:themeColor="background1" w:themeShade="80"/>
          <w:sz w:val="22"/>
          <w:szCs w:val="22"/>
        </w:rPr>
        <w:t xml:space="preserve">   </w:t>
      </w:r>
      <w:r w:rsidRPr="00E9101B">
        <w:rPr>
          <w:rFonts w:ascii="Calibri" w:hAnsi="Calibri" w:cs="Calibri"/>
          <w:color w:val="808080" w:themeColor="background1" w:themeShade="80"/>
          <w:sz w:val="22"/>
          <w:szCs w:val="22"/>
          <w:shd w:val="clear" w:color="auto" w:fill="FFFFFF"/>
        </w:rPr>
        <w:t>S</w:t>
      </w:r>
      <w:r w:rsidRPr="00E9101B">
        <w:rPr>
          <w:rFonts w:ascii="Calibri" w:hAnsi="Calibri" w:cs="Calibri"/>
          <w:color w:val="808080" w:themeColor="background1" w:themeShade="80"/>
          <w:sz w:val="22"/>
          <w:szCs w:val="22"/>
          <w:shd w:val="clear" w:color="auto" w:fill="FFFFFF"/>
          <w:vertAlign w:val="subscript"/>
        </w:rPr>
        <w:t>d</w:t>
      </w:r>
      <w:r w:rsidRPr="00E9101B">
        <w:rPr>
          <w:rFonts w:ascii="Calibri" w:hAnsi="Calibri" w:cs="Calibri"/>
          <w:color w:val="808080" w:themeColor="background1" w:themeShade="80"/>
          <w:sz w:val="22"/>
          <w:szCs w:val="22"/>
          <w:shd w:val="clear" w:color="auto" w:fill="FFFFFF"/>
          <w:vertAlign w:val="superscript"/>
        </w:rPr>
        <w:t>2</w:t>
      </w:r>
      <w:r w:rsidRPr="00E9101B">
        <w:rPr>
          <w:rFonts w:ascii="Calibri" w:hAnsi="Calibri" w:cs="Calibri"/>
          <w:color w:val="808080" w:themeColor="background1" w:themeShade="80"/>
          <w:sz w:val="22"/>
          <w:szCs w:val="22"/>
          <w:shd w:val="clear" w:color="auto" w:fill="FFFFFF"/>
        </w:rPr>
        <w:t xml:space="preserve"> = 6,01 </w:t>
      </w:r>
      <w:r w:rsidRPr="00E9101B">
        <w:rPr>
          <w:rFonts w:ascii="Calibri" w:hAnsi="Calibri" w:cs="Calibri"/>
          <w:color w:val="808080" w:themeColor="background1" w:themeShade="80"/>
          <w:sz w:val="22"/>
          <w:szCs w:val="22"/>
          <w:shd w:val="clear" w:color="auto" w:fill="FFFFFF"/>
          <w:vertAlign w:val="superscript"/>
        </w:rPr>
        <w:t>[1; Appendix A Seite 11]</w:t>
      </w:r>
      <w:r w:rsidRPr="00E9101B">
        <w:rPr>
          <w:rFonts w:ascii="Calibri" w:hAnsi="Calibri" w:cs="Calibri"/>
          <w:color w:val="808080" w:themeColor="background1" w:themeShade="80"/>
          <w:sz w:val="22"/>
          <w:szCs w:val="22"/>
        </w:rPr>
        <w:tab/>
      </w:r>
      <w:r w:rsidR="00E9101B" w:rsidRPr="00E9101B">
        <w:rPr>
          <w:rFonts w:ascii="Calibri" w:hAnsi="Calibri" w:cs="Calibri"/>
          <w:color w:val="808080" w:themeColor="background1" w:themeShade="80"/>
          <w:sz w:val="22"/>
          <w:szCs w:val="22"/>
        </w:rPr>
        <w:t xml:space="preserve">   </w:t>
      </w:r>
      <w:r w:rsidRPr="00E9101B">
        <w:rPr>
          <w:rFonts w:ascii="Calibri" w:hAnsi="Calibri" w:cs="Calibri"/>
          <w:color w:val="808080" w:themeColor="background1" w:themeShade="80"/>
          <w:sz w:val="22"/>
          <w:szCs w:val="22"/>
          <w:shd w:val="clear" w:color="auto" w:fill="FFFFFF"/>
        </w:rPr>
        <w:sym w:font="Symbol" w:char="F064"/>
      </w:r>
      <w:r w:rsidRPr="00E9101B">
        <w:rPr>
          <w:rFonts w:ascii="Calibri" w:hAnsi="Calibri" w:cs="Calibri"/>
          <w:color w:val="808080" w:themeColor="background1" w:themeShade="80"/>
          <w:sz w:val="22"/>
          <w:szCs w:val="22"/>
          <w:shd w:val="clear" w:color="auto" w:fill="FFFFFF"/>
        </w:rPr>
        <w:t xml:space="preserve"> = 5° </w:t>
      </w:r>
      <w:r w:rsidRPr="00E9101B">
        <w:rPr>
          <w:rFonts w:ascii="Calibri" w:hAnsi="Calibri" w:cs="Calibri"/>
          <w:color w:val="808080" w:themeColor="background1" w:themeShade="80"/>
          <w:sz w:val="22"/>
          <w:szCs w:val="22"/>
          <w:shd w:val="clear" w:color="auto" w:fill="FFFFFF"/>
          <w:vertAlign w:val="superscript"/>
        </w:rPr>
        <w:t xml:space="preserve">[1; </w:t>
      </w:r>
      <w:proofErr w:type="spellStart"/>
      <w:r w:rsidRPr="00E9101B">
        <w:rPr>
          <w:rFonts w:ascii="Calibri" w:hAnsi="Calibri" w:cs="Calibri"/>
          <w:color w:val="808080" w:themeColor="background1" w:themeShade="80"/>
          <w:sz w:val="22"/>
          <w:szCs w:val="22"/>
          <w:shd w:val="clear" w:color="auto" w:fill="FFFFFF"/>
          <w:vertAlign w:val="superscript"/>
        </w:rPr>
        <w:t>Results</w:t>
      </w:r>
      <w:proofErr w:type="spellEnd"/>
      <w:r w:rsidRPr="00E9101B">
        <w:rPr>
          <w:rFonts w:ascii="Calibri" w:hAnsi="Calibri" w:cs="Calibri"/>
          <w:color w:val="808080" w:themeColor="background1" w:themeShade="80"/>
          <w:sz w:val="22"/>
          <w:szCs w:val="22"/>
          <w:shd w:val="clear" w:color="auto" w:fill="FFFFFF"/>
          <w:vertAlign w:val="superscript"/>
        </w:rPr>
        <w:t xml:space="preserve"> Seite 1]</w:t>
      </w:r>
    </w:p>
    <w:p w14:paraId="1F3C2C07" w14:textId="77777777" w:rsidR="004A7446" w:rsidRPr="00E9101B" w:rsidRDefault="004A7446" w:rsidP="004A7446">
      <w:pPr>
        <w:pStyle w:val="FlietextStudienprotokoll"/>
        <w:rPr>
          <w:rFonts w:ascii="Calibri" w:hAnsi="Calibri" w:cs="Calibri"/>
          <w:color w:val="808080" w:themeColor="background1" w:themeShade="80"/>
          <w:sz w:val="22"/>
          <w:szCs w:val="22"/>
          <w:shd w:val="clear" w:color="auto" w:fill="FFFFFF"/>
        </w:rPr>
      </w:pPr>
      <w:r w:rsidRPr="00E9101B">
        <w:rPr>
          <w:rFonts w:ascii="Calibri" w:hAnsi="Calibri" w:cs="Calibri"/>
          <w:color w:val="808080" w:themeColor="background1" w:themeShade="80"/>
          <w:sz w:val="22"/>
          <w:szCs w:val="22"/>
          <w:shd w:val="clear" w:color="auto" w:fill="FFFFFF"/>
        </w:rPr>
        <w:t xml:space="preserve">Daraus berechnet ergibt sich ein </w:t>
      </w:r>
      <w:r w:rsidRPr="00E9101B">
        <w:rPr>
          <w:rFonts w:ascii="Calibri" w:hAnsi="Calibri" w:cs="Calibri"/>
          <w:b/>
          <w:bCs/>
          <w:i/>
          <w:iCs/>
          <w:color w:val="808080" w:themeColor="background1" w:themeShade="80"/>
          <w:sz w:val="22"/>
          <w:szCs w:val="22"/>
          <w:shd w:val="clear" w:color="auto" w:fill="FFFFFF"/>
        </w:rPr>
        <w:t>n</w:t>
      </w:r>
      <w:r w:rsidRPr="00E9101B">
        <w:rPr>
          <w:rFonts w:ascii="Calibri" w:hAnsi="Calibri" w:cs="Calibri"/>
          <w:color w:val="808080" w:themeColor="background1" w:themeShade="80"/>
          <w:sz w:val="22"/>
          <w:szCs w:val="22"/>
          <w:shd w:val="clear" w:color="auto" w:fill="FFFFFF"/>
        </w:rPr>
        <w:t xml:space="preserve"> von 8,95</w:t>
      </w:r>
    </w:p>
    <w:p w14:paraId="74D8EDBC" w14:textId="77777777" w:rsidR="00E9101B" w:rsidRPr="00E9101B" w:rsidRDefault="00E9101B" w:rsidP="00E9101B">
      <w:pPr>
        <w:pStyle w:val="FlietextStudienprotokoll"/>
        <w:rPr>
          <w:rFonts w:ascii="Calibri" w:hAnsi="Calibri" w:cs="Calibri"/>
          <w:color w:val="808080" w:themeColor="background1" w:themeShade="80"/>
          <w:sz w:val="22"/>
          <w:szCs w:val="22"/>
          <w:shd w:val="clear" w:color="auto" w:fill="FFFFFF"/>
        </w:rPr>
      </w:pPr>
      <w:r w:rsidRPr="00E9101B">
        <w:rPr>
          <w:rFonts w:ascii="Calibri" w:hAnsi="Calibri" w:cs="Calibri"/>
          <w:color w:val="808080" w:themeColor="background1" w:themeShade="80"/>
          <w:sz w:val="22"/>
          <w:szCs w:val="22"/>
          <w:u w:val="single"/>
          <w:shd w:val="clear" w:color="auto" w:fill="FFFFFF"/>
        </w:rPr>
        <w:t xml:space="preserve">Primärer Endpunkt: </w:t>
      </w:r>
      <w:r w:rsidRPr="00E9101B">
        <w:rPr>
          <w:rFonts w:ascii="Calibri" w:hAnsi="Calibri" w:cs="Calibri"/>
          <w:color w:val="808080" w:themeColor="background1" w:themeShade="80"/>
          <w:sz w:val="22"/>
          <w:szCs w:val="22"/>
          <w:shd w:val="clear" w:color="auto" w:fill="FFFFFF"/>
        </w:rPr>
        <w:t>Abweichung der Gesichtsfeldmessung zwischen Goldmann-Perimetrie und VR-Implementierung.</w:t>
      </w:r>
    </w:p>
    <w:p w14:paraId="41253EAE" w14:textId="77777777" w:rsidR="00E9101B" w:rsidRPr="00E9101B" w:rsidRDefault="00E9101B" w:rsidP="00E9101B">
      <w:pPr>
        <w:pStyle w:val="FlietextStudienprotokoll"/>
        <w:rPr>
          <w:rFonts w:ascii="Calibri" w:hAnsi="Calibri" w:cs="Calibri"/>
          <w:color w:val="808080" w:themeColor="background1" w:themeShade="80"/>
          <w:sz w:val="22"/>
          <w:szCs w:val="22"/>
          <w:u w:val="single"/>
          <w:shd w:val="clear" w:color="auto" w:fill="FFFFFF"/>
        </w:rPr>
      </w:pPr>
      <w:r w:rsidRPr="00E9101B">
        <w:rPr>
          <w:rFonts w:ascii="Calibri" w:hAnsi="Calibri" w:cs="Calibri"/>
          <w:color w:val="808080" w:themeColor="background1" w:themeShade="80"/>
          <w:sz w:val="22"/>
          <w:szCs w:val="22"/>
          <w:u w:val="single"/>
          <w:shd w:val="clear" w:color="auto" w:fill="FFFFFF"/>
        </w:rPr>
        <w:t>Sekundäre Endpunkte</w:t>
      </w:r>
      <w:r w:rsidRPr="00E9101B">
        <w:rPr>
          <w:rFonts w:ascii="Calibri" w:hAnsi="Calibri" w:cs="Calibri"/>
          <w:color w:val="808080" w:themeColor="background1" w:themeShade="80"/>
          <w:sz w:val="22"/>
          <w:szCs w:val="22"/>
          <w:shd w:val="clear" w:color="auto" w:fill="FFFFFF"/>
        </w:rPr>
        <w:t>: Patientenpräferenz, Zeitbedarf und technische Machbarkeit/Datenqualität.</w:t>
      </w:r>
    </w:p>
    <w:p w14:paraId="4CE27CF1" w14:textId="77777777" w:rsidR="00E9101B" w:rsidRPr="00E9101B" w:rsidRDefault="00E9101B" w:rsidP="00E9101B">
      <w:pPr>
        <w:pStyle w:val="FlietextStudienprotokoll"/>
        <w:rPr>
          <w:rFonts w:ascii="Calibri" w:hAnsi="Calibri" w:cs="Calibri"/>
          <w:color w:val="808080" w:themeColor="background1" w:themeShade="80"/>
          <w:sz w:val="22"/>
          <w:szCs w:val="22"/>
          <w:shd w:val="clear" w:color="auto" w:fill="FFFFFF"/>
        </w:rPr>
      </w:pPr>
      <w:r w:rsidRPr="00E9101B">
        <w:rPr>
          <w:rFonts w:ascii="Calibri" w:hAnsi="Calibri" w:cs="Calibri"/>
          <w:color w:val="808080" w:themeColor="background1" w:themeShade="80"/>
          <w:sz w:val="22"/>
          <w:szCs w:val="22"/>
          <w:u w:val="single"/>
          <w:shd w:val="clear" w:color="auto" w:fill="FFFFFF"/>
        </w:rPr>
        <w:t>Primäre Hypothese</w:t>
      </w:r>
      <w:r w:rsidRPr="00E9101B">
        <w:rPr>
          <w:rFonts w:ascii="Calibri" w:hAnsi="Calibri" w:cs="Calibri"/>
          <w:color w:val="808080" w:themeColor="background1" w:themeShade="80"/>
          <w:sz w:val="22"/>
          <w:szCs w:val="22"/>
          <w:shd w:val="clear" w:color="auto" w:fill="FFFFFF"/>
        </w:rPr>
        <w:t>: Die mittlere absolute punktweise Differenz zwischen VR-basierter und Goldmann-Perimetrie beträgt bei gesunden Probanden &lt; 5°.</w:t>
      </w:r>
    </w:p>
    <w:p w14:paraId="638BFD9E" w14:textId="77777777" w:rsidR="00E9101B" w:rsidRPr="00E9101B" w:rsidRDefault="00E9101B" w:rsidP="00E9101B">
      <w:pPr>
        <w:pStyle w:val="FlietextStudienprotokoll"/>
        <w:rPr>
          <w:rFonts w:ascii="Calibri" w:hAnsi="Calibri" w:cs="Calibri"/>
          <w:color w:val="808080" w:themeColor="background1" w:themeShade="80"/>
          <w:sz w:val="22"/>
          <w:szCs w:val="22"/>
          <w:u w:val="single"/>
          <w:shd w:val="clear" w:color="auto" w:fill="FFFFFF"/>
        </w:rPr>
      </w:pPr>
      <w:r w:rsidRPr="00E9101B">
        <w:rPr>
          <w:rFonts w:ascii="Calibri" w:hAnsi="Calibri" w:cs="Calibri"/>
          <w:color w:val="808080" w:themeColor="background1" w:themeShade="80"/>
          <w:sz w:val="22"/>
          <w:szCs w:val="22"/>
          <w:u w:val="single"/>
          <w:shd w:val="clear" w:color="auto" w:fill="FFFFFF"/>
        </w:rPr>
        <w:t>Balancierung</w:t>
      </w:r>
      <w:r w:rsidRPr="00E9101B">
        <w:rPr>
          <w:rFonts w:ascii="Calibri" w:hAnsi="Calibri" w:cs="Calibri"/>
          <w:color w:val="808080" w:themeColor="background1" w:themeShade="80"/>
          <w:sz w:val="22"/>
          <w:szCs w:val="22"/>
          <w:shd w:val="clear" w:color="auto" w:fill="FFFFFF"/>
        </w:rPr>
        <w:t>: Durchgeführt, um Bias zu vermeiden, ohne Auswirkungen auf die Studienteilnehmer.</w:t>
      </w:r>
    </w:p>
    <w:p w14:paraId="0C8D8406" w14:textId="77777777" w:rsidR="00E9101B" w:rsidRPr="00E9101B" w:rsidRDefault="00E9101B" w:rsidP="00E9101B">
      <w:pPr>
        <w:pStyle w:val="FlietextStudienprotokoll"/>
        <w:rPr>
          <w:rFonts w:ascii="Calibri" w:hAnsi="Calibri" w:cs="Calibri"/>
          <w:color w:val="808080" w:themeColor="background1" w:themeShade="80"/>
          <w:sz w:val="22"/>
          <w:szCs w:val="22"/>
          <w:u w:val="single"/>
          <w:shd w:val="clear" w:color="auto" w:fill="FFFFFF"/>
        </w:rPr>
      </w:pPr>
      <w:r w:rsidRPr="00E9101B">
        <w:rPr>
          <w:rFonts w:ascii="Calibri" w:hAnsi="Calibri" w:cs="Calibri"/>
          <w:color w:val="808080" w:themeColor="background1" w:themeShade="80"/>
          <w:sz w:val="22"/>
          <w:szCs w:val="22"/>
          <w:u w:val="single"/>
          <w:shd w:val="clear" w:color="auto" w:fill="FFFFFF"/>
        </w:rPr>
        <w:t>Studienablauf</w:t>
      </w:r>
      <w:r w:rsidRPr="00E9101B">
        <w:rPr>
          <w:rFonts w:ascii="Calibri" w:hAnsi="Calibri" w:cs="Calibri"/>
          <w:color w:val="808080" w:themeColor="background1" w:themeShade="80"/>
          <w:sz w:val="22"/>
          <w:szCs w:val="22"/>
          <w:shd w:val="clear" w:color="auto" w:fill="FFFFFF"/>
        </w:rPr>
        <w:t>: Probanden werden zufällig einer von zwei Reihenfolgen zugewiesen: Goldmann-Perimetrie gefolgt von VR-Perimetrie oder umgekehrt. Die Testreihenfolge der Augen (R/L) wird ebenfalls zufällig bestimmt.</w:t>
      </w:r>
    </w:p>
    <w:p w14:paraId="2C0E83B1" w14:textId="6CFFA74D" w:rsidR="00E9101B" w:rsidRPr="00E9101B" w:rsidRDefault="00E9101B" w:rsidP="00E9101B">
      <w:pPr>
        <w:pStyle w:val="FlietextStudienprotokoll"/>
        <w:rPr>
          <w:rFonts w:ascii="Calibri" w:hAnsi="Calibri" w:cs="Calibri"/>
          <w:color w:val="808080" w:themeColor="background1" w:themeShade="80"/>
          <w:sz w:val="22"/>
          <w:szCs w:val="22"/>
          <w:shd w:val="clear" w:color="auto" w:fill="FFFFFF"/>
        </w:rPr>
      </w:pPr>
      <w:r w:rsidRPr="00E9101B">
        <w:rPr>
          <w:rFonts w:ascii="Calibri" w:hAnsi="Calibri" w:cs="Calibri"/>
          <w:color w:val="808080" w:themeColor="background1" w:themeShade="80"/>
          <w:sz w:val="22"/>
          <w:szCs w:val="22"/>
          <w:u w:val="single"/>
          <w:shd w:val="clear" w:color="auto" w:fill="FFFFFF"/>
        </w:rPr>
        <w:t>Messverfahren</w:t>
      </w:r>
      <w:r w:rsidRPr="00E9101B">
        <w:rPr>
          <w:rFonts w:ascii="Calibri" w:hAnsi="Calibri" w:cs="Calibri"/>
          <w:color w:val="808080" w:themeColor="background1" w:themeShade="80"/>
          <w:sz w:val="22"/>
          <w:szCs w:val="22"/>
          <w:shd w:val="clear" w:color="auto" w:fill="FFFFFF"/>
        </w:rPr>
        <w:t xml:space="preserve">: Goldmann-Perimetrie wird von verschiedenen </w:t>
      </w:r>
      <w:proofErr w:type="spellStart"/>
      <w:r w:rsidRPr="00E9101B">
        <w:rPr>
          <w:rFonts w:ascii="Calibri" w:hAnsi="Calibri" w:cs="Calibri"/>
          <w:color w:val="808080" w:themeColor="background1" w:themeShade="80"/>
          <w:sz w:val="22"/>
          <w:szCs w:val="22"/>
          <w:shd w:val="clear" w:color="auto" w:fill="FFFFFF"/>
        </w:rPr>
        <w:t>MFA’s</w:t>
      </w:r>
      <w:proofErr w:type="spellEnd"/>
      <w:r w:rsidRPr="00E9101B">
        <w:rPr>
          <w:rFonts w:ascii="Calibri" w:hAnsi="Calibri" w:cs="Calibri"/>
          <w:color w:val="808080" w:themeColor="background1" w:themeShade="80"/>
          <w:sz w:val="22"/>
          <w:szCs w:val="22"/>
          <w:shd w:val="clear" w:color="auto" w:fill="FFFFFF"/>
        </w:rPr>
        <w:t xml:space="preserve"> durchgeführt, während die VR-Perimetrie über </w:t>
      </w:r>
      <w:r w:rsidR="00620AA5">
        <w:rPr>
          <w:rFonts w:ascii="Calibri" w:hAnsi="Calibri" w:cs="Calibri"/>
          <w:color w:val="808080" w:themeColor="background1" w:themeShade="80"/>
          <w:sz w:val="22"/>
          <w:szCs w:val="22"/>
          <w:shd w:val="clear" w:color="auto" w:fill="FFFFFF"/>
        </w:rPr>
        <w:t>visuelle und persönliche</w:t>
      </w:r>
      <w:r w:rsidRPr="00E9101B">
        <w:rPr>
          <w:rFonts w:ascii="Calibri" w:hAnsi="Calibri" w:cs="Calibri"/>
          <w:color w:val="808080" w:themeColor="background1" w:themeShade="80"/>
          <w:sz w:val="22"/>
          <w:szCs w:val="22"/>
          <w:shd w:val="clear" w:color="auto" w:fill="FFFFFF"/>
        </w:rPr>
        <w:t xml:space="preserve"> Anweisungen erfolgt.</w:t>
      </w:r>
    </w:p>
    <w:p w14:paraId="43DEE8E7" w14:textId="3FE14279" w:rsidR="00E9101B" w:rsidRPr="00E9101B" w:rsidRDefault="00E9101B" w:rsidP="00E9101B">
      <w:pPr>
        <w:pStyle w:val="FlietextStudienprotokoll"/>
        <w:rPr>
          <w:rFonts w:ascii="Calibri" w:hAnsi="Calibri" w:cs="Calibri"/>
          <w:color w:val="808080" w:themeColor="background1" w:themeShade="80"/>
          <w:sz w:val="22"/>
          <w:szCs w:val="22"/>
          <w:shd w:val="clear" w:color="auto" w:fill="FFFFFF"/>
        </w:rPr>
      </w:pPr>
      <w:r w:rsidRPr="00E9101B">
        <w:rPr>
          <w:rFonts w:ascii="Calibri" w:hAnsi="Calibri" w:cs="Calibri"/>
          <w:color w:val="808080" w:themeColor="background1" w:themeShade="80"/>
          <w:sz w:val="22"/>
          <w:szCs w:val="22"/>
          <w:u w:val="single"/>
          <w:shd w:val="clear" w:color="auto" w:fill="FFFFFF"/>
        </w:rPr>
        <w:t>Zeitintervall</w:t>
      </w:r>
      <w:r w:rsidRPr="00E9101B">
        <w:rPr>
          <w:rFonts w:ascii="Calibri" w:hAnsi="Calibri" w:cs="Calibri"/>
          <w:color w:val="808080" w:themeColor="background1" w:themeShade="80"/>
          <w:sz w:val="22"/>
          <w:szCs w:val="22"/>
          <w:shd w:val="clear" w:color="auto" w:fill="FFFFFF"/>
        </w:rPr>
        <w:t>: Zwischen den Messungen liegen bei Probanden 3-10 Tage, um Bias zu vermeiden.</w:t>
      </w:r>
    </w:p>
    <w:p w14:paraId="3A112A31" w14:textId="0E9C2A73" w:rsidR="00E9101B" w:rsidRPr="00E9101B" w:rsidRDefault="00E9101B" w:rsidP="004A7446">
      <w:pPr>
        <w:pStyle w:val="FlietextStudienprotokoll"/>
        <w:rPr>
          <w:rFonts w:ascii="Calibri" w:hAnsi="Calibri" w:cs="Calibri"/>
          <w:color w:val="808080" w:themeColor="background1" w:themeShade="80"/>
          <w:sz w:val="22"/>
          <w:szCs w:val="22"/>
          <w:shd w:val="clear" w:color="auto" w:fill="FFFFFF"/>
        </w:rPr>
      </w:pPr>
      <w:r w:rsidRPr="00E9101B">
        <w:rPr>
          <w:rFonts w:ascii="Calibri" w:hAnsi="Calibri" w:cs="Calibri"/>
          <w:color w:val="808080" w:themeColor="background1" w:themeShade="80"/>
          <w:sz w:val="22"/>
          <w:szCs w:val="22"/>
          <w:u w:val="single"/>
          <w:shd w:val="clear" w:color="auto" w:fill="FFFFFF"/>
        </w:rPr>
        <w:t xml:space="preserve">Zeitaufwand für </w:t>
      </w:r>
      <w:proofErr w:type="spellStart"/>
      <w:proofErr w:type="gramStart"/>
      <w:r w:rsidRPr="00E9101B">
        <w:rPr>
          <w:rFonts w:ascii="Calibri" w:hAnsi="Calibri" w:cs="Calibri"/>
          <w:color w:val="808080" w:themeColor="background1" w:themeShade="80"/>
          <w:sz w:val="22"/>
          <w:szCs w:val="22"/>
          <w:u w:val="single"/>
          <w:shd w:val="clear" w:color="auto" w:fill="FFFFFF"/>
        </w:rPr>
        <w:t>Proband:innen</w:t>
      </w:r>
      <w:proofErr w:type="spellEnd"/>
      <w:proofErr w:type="gramEnd"/>
      <w:r w:rsidRPr="00E9101B">
        <w:rPr>
          <w:rFonts w:ascii="Calibri" w:hAnsi="Calibri" w:cs="Calibri"/>
          <w:color w:val="808080" w:themeColor="background1" w:themeShade="80"/>
          <w:sz w:val="22"/>
          <w:szCs w:val="22"/>
          <w:shd w:val="clear" w:color="auto" w:fill="FFFFFF"/>
        </w:rPr>
        <w:t>: Maximal 1 Stunde Untersuchungszeit, plus Zeit für Aufklärung, Rückfragen und Anfahrt.</w:t>
      </w:r>
    </w:p>
    <w:p w14:paraId="74405E21" w14:textId="77777777" w:rsidR="00E9101B" w:rsidRDefault="00E9101B" w:rsidP="004A7446">
      <w:pPr>
        <w:pStyle w:val="FlietextStudienprotokoll"/>
        <w:rPr>
          <w:rFonts w:ascii="Calibri" w:hAnsi="Calibri" w:cs="Calibri"/>
          <w:color w:val="808080" w:themeColor="background1" w:themeShade="80"/>
          <w:sz w:val="22"/>
          <w:szCs w:val="22"/>
          <w:shd w:val="clear" w:color="auto" w:fill="FFFFFF"/>
        </w:rPr>
      </w:pPr>
    </w:p>
    <w:p w14:paraId="57DE67FE" w14:textId="039F5CA8" w:rsidR="005D4006" w:rsidRPr="00E9101B" w:rsidRDefault="00E9101B" w:rsidP="00E9101B">
      <w:pPr>
        <w:pStyle w:val="FlietextStudienprotokoll"/>
        <w:rPr>
          <w:rFonts w:ascii="Calibri" w:hAnsi="Calibri" w:cs="Calibri"/>
          <w:color w:val="808080" w:themeColor="background1" w:themeShade="80"/>
          <w:sz w:val="22"/>
          <w:szCs w:val="22"/>
          <w:shd w:val="clear" w:color="auto" w:fill="FFFFFF"/>
        </w:rPr>
      </w:pPr>
      <w:r w:rsidRPr="00E9101B">
        <w:rPr>
          <w:rFonts w:ascii="Calibri" w:hAnsi="Calibri" w:cs="Calibri"/>
          <w:color w:val="808080" w:themeColor="background1" w:themeShade="80"/>
          <w:sz w:val="22"/>
          <w:szCs w:val="22"/>
          <w:shd w:val="clear" w:color="auto" w:fill="FFFFFF"/>
        </w:rPr>
        <w:t>[</w:t>
      </w:r>
      <w:r>
        <w:rPr>
          <w:rFonts w:ascii="Calibri" w:hAnsi="Calibri" w:cs="Calibri"/>
          <w:color w:val="808080" w:themeColor="background1" w:themeShade="80"/>
          <w:sz w:val="22"/>
          <w:szCs w:val="22"/>
          <w:shd w:val="clear" w:color="auto" w:fill="FFFFFF"/>
        </w:rPr>
        <w:t>1</w:t>
      </w:r>
      <w:r w:rsidRPr="00E9101B">
        <w:rPr>
          <w:rFonts w:ascii="Calibri" w:hAnsi="Calibri" w:cs="Calibri"/>
          <w:color w:val="808080" w:themeColor="background1" w:themeShade="80"/>
          <w:sz w:val="22"/>
          <w:szCs w:val="22"/>
          <w:shd w:val="clear" w:color="auto" w:fill="FFFFFF"/>
        </w:rPr>
        <w:t xml:space="preserve">] Julia </w:t>
      </w:r>
      <w:proofErr w:type="spellStart"/>
      <w:r w:rsidRPr="00E9101B">
        <w:rPr>
          <w:rFonts w:ascii="Calibri" w:hAnsi="Calibri" w:cs="Calibri"/>
          <w:color w:val="808080" w:themeColor="background1" w:themeShade="80"/>
          <w:sz w:val="22"/>
          <w:szCs w:val="22"/>
          <w:shd w:val="clear" w:color="auto" w:fill="FFFFFF"/>
        </w:rPr>
        <w:t>Grobbel</w:t>
      </w:r>
      <w:proofErr w:type="spellEnd"/>
      <w:r w:rsidRPr="00E9101B">
        <w:rPr>
          <w:rFonts w:ascii="Calibri" w:hAnsi="Calibri" w:cs="Calibri"/>
          <w:color w:val="808080" w:themeColor="background1" w:themeShade="80"/>
          <w:sz w:val="22"/>
          <w:szCs w:val="22"/>
          <w:shd w:val="clear" w:color="auto" w:fill="FFFFFF"/>
        </w:rPr>
        <w:t xml:space="preserve">, Janko Dietzsch, Chris A. Johnson, Reinhard </w:t>
      </w:r>
      <w:proofErr w:type="spellStart"/>
      <w:r w:rsidRPr="00E9101B">
        <w:rPr>
          <w:rFonts w:ascii="Calibri" w:hAnsi="Calibri" w:cs="Calibri"/>
          <w:color w:val="808080" w:themeColor="background1" w:themeShade="80"/>
          <w:sz w:val="22"/>
          <w:szCs w:val="22"/>
          <w:shd w:val="clear" w:color="auto" w:fill="FFFFFF"/>
        </w:rPr>
        <w:t>Vonthein</w:t>
      </w:r>
      <w:proofErr w:type="spellEnd"/>
      <w:r w:rsidRPr="00E9101B">
        <w:rPr>
          <w:rFonts w:ascii="Calibri" w:hAnsi="Calibri" w:cs="Calibri"/>
          <w:color w:val="808080" w:themeColor="background1" w:themeShade="80"/>
          <w:sz w:val="22"/>
          <w:szCs w:val="22"/>
          <w:shd w:val="clear" w:color="auto" w:fill="FFFFFF"/>
        </w:rPr>
        <w:t xml:space="preserve">, Katarina Stingl, Richard G. </w:t>
      </w:r>
      <w:proofErr w:type="spellStart"/>
      <w:r w:rsidRPr="00E9101B">
        <w:rPr>
          <w:rFonts w:ascii="Calibri" w:hAnsi="Calibri" w:cs="Calibri"/>
          <w:color w:val="808080" w:themeColor="background1" w:themeShade="80"/>
          <w:sz w:val="22"/>
          <w:szCs w:val="22"/>
          <w:shd w:val="clear" w:color="auto" w:fill="FFFFFF"/>
        </w:rPr>
        <w:t>Weleber</w:t>
      </w:r>
      <w:proofErr w:type="spellEnd"/>
      <w:r w:rsidRPr="00E9101B">
        <w:rPr>
          <w:rFonts w:ascii="Calibri" w:hAnsi="Calibri" w:cs="Calibri"/>
          <w:color w:val="808080" w:themeColor="background1" w:themeShade="80"/>
          <w:sz w:val="22"/>
          <w:szCs w:val="22"/>
          <w:shd w:val="clear" w:color="auto" w:fill="FFFFFF"/>
        </w:rPr>
        <w:t xml:space="preserve">, Ulrich Schiefer; Normal Values </w:t>
      </w:r>
      <w:proofErr w:type="spellStart"/>
      <w:r w:rsidRPr="00E9101B">
        <w:rPr>
          <w:rFonts w:ascii="Calibri" w:hAnsi="Calibri" w:cs="Calibri"/>
          <w:color w:val="808080" w:themeColor="background1" w:themeShade="80"/>
          <w:sz w:val="22"/>
          <w:szCs w:val="22"/>
          <w:shd w:val="clear" w:color="auto" w:fill="FFFFFF"/>
        </w:rPr>
        <w:t>for</w:t>
      </w:r>
      <w:proofErr w:type="spellEnd"/>
      <w:r w:rsidRPr="00E9101B">
        <w:rPr>
          <w:rFonts w:ascii="Calibri" w:hAnsi="Calibri" w:cs="Calibri"/>
          <w:color w:val="808080" w:themeColor="background1" w:themeShade="80"/>
          <w:sz w:val="22"/>
          <w:szCs w:val="22"/>
          <w:shd w:val="clear" w:color="auto" w:fill="FFFFFF"/>
        </w:rPr>
        <w:t xml:space="preserve"> </w:t>
      </w:r>
      <w:proofErr w:type="spellStart"/>
      <w:r w:rsidRPr="00E9101B">
        <w:rPr>
          <w:rFonts w:ascii="Calibri" w:hAnsi="Calibri" w:cs="Calibri"/>
          <w:color w:val="808080" w:themeColor="background1" w:themeShade="80"/>
          <w:sz w:val="22"/>
          <w:szCs w:val="22"/>
          <w:shd w:val="clear" w:color="auto" w:fill="FFFFFF"/>
        </w:rPr>
        <w:t>the</w:t>
      </w:r>
      <w:proofErr w:type="spellEnd"/>
      <w:r w:rsidRPr="00E9101B">
        <w:rPr>
          <w:rFonts w:ascii="Calibri" w:hAnsi="Calibri" w:cs="Calibri"/>
          <w:color w:val="808080" w:themeColor="background1" w:themeShade="80"/>
          <w:sz w:val="22"/>
          <w:szCs w:val="22"/>
          <w:shd w:val="clear" w:color="auto" w:fill="FFFFFF"/>
        </w:rPr>
        <w:t xml:space="preserve"> </w:t>
      </w:r>
      <w:proofErr w:type="spellStart"/>
      <w:r w:rsidRPr="00E9101B">
        <w:rPr>
          <w:rFonts w:ascii="Calibri" w:hAnsi="Calibri" w:cs="Calibri"/>
          <w:color w:val="808080" w:themeColor="background1" w:themeShade="80"/>
          <w:sz w:val="22"/>
          <w:szCs w:val="22"/>
          <w:shd w:val="clear" w:color="auto" w:fill="FFFFFF"/>
        </w:rPr>
        <w:t>Full</w:t>
      </w:r>
      <w:proofErr w:type="spellEnd"/>
      <w:r w:rsidRPr="00E9101B">
        <w:rPr>
          <w:rFonts w:ascii="Calibri" w:hAnsi="Calibri" w:cs="Calibri"/>
          <w:color w:val="808080" w:themeColor="background1" w:themeShade="80"/>
          <w:sz w:val="22"/>
          <w:szCs w:val="22"/>
          <w:shd w:val="clear" w:color="auto" w:fill="FFFFFF"/>
        </w:rPr>
        <w:t xml:space="preserve"> Visual Field, </w:t>
      </w:r>
      <w:proofErr w:type="spellStart"/>
      <w:r w:rsidRPr="00E9101B">
        <w:rPr>
          <w:rFonts w:ascii="Calibri" w:hAnsi="Calibri" w:cs="Calibri"/>
          <w:color w:val="808080" w:themeColor="background1" w:themeShade="80"/>
          <w:sz w:val="22"/>
          <w:szCs w:val="22"/>
          <w:shd w:val="clear" w:color="auto" w:fill="FFFFFF"/>
        </w:rPr>
        <w:t>Corrected</w:t>
      </w:r>
      <w:proofErr w:type="spellEnd"/>
      <w:r w:rsidRPr="00E9101B">
        <w:rPr>
          <w:rFonts w:ascii="Calibri" w:hAnsi="Calibri" w:cs="Calibri"/>
          <w:color w:val="808080" w:themeColor="background1" w:themeShade="80"/>
          <w:sz w:val="22"/>
          <w:szCs w:val="22"/>
          <w:shd w:val="clear" w:color="auto" w:fill="FFFFFF"/>
        </w:rPr>
        <w:t xml:space="preserve"> </w:t>
      </w:r>
      <w:proofErr w:type="spellStart"/>
      <w:r w:rsidRPr="00E9101B">
        <w:rPr>
          <w:rFonts w:ascii="Calibri" w:hAnsi="Calibri" w:cs="Calibri"/>
          <w:color w:val="808080" w:themeColor="background1" w:themeShade="80"/>
          <w:sz w:val="22"/>
          <w:szCs w:val="22"/>
          <w:shd w:val="clear" w:color="auto" w:fill="FFFFFF"/>
        </w:rPr>
        <w:t>for</w:t>
      </w:r>
      <w:proofErr w:type="spellEnd"/>
      <w:r w:rsidRPr="00E9101B">
        <w:rPr>
          <w:rFonts w:ascii="Calibri" w:hAnsi="Calibri" w:cs="Calibri"/>
          <w:color w:val="808080" w:themeColor="background1" w:themeShade="80"/>
          <w:sz w:val="22"/>
          <w:szCs w:val="22"/>
          <w:shd w:val="clear" w:color="auto" w:fill="FFFFFF"/>
        </w:rPr>
        <w:t xml:space="preserve"> Age- and </w:t>
      </w:r>
      <w:proofErr w:type="spellStart"/>
      <w:r w:rsidRPr="00E9101B">
        <w:rPr>
          <w:rFonts w:ascii="Calibri" w:hAnsi="Calibri" w:cs="Calibri"/>
          <w:color w:val="808080" w:themeColor="background1" w:themeShade="80"/>
          <w:sz w:val="22"/>
          <w:szCs w:val="22"/>
          <w:shd w:val="clear" w:color="auto" w:fill="FFFFFF"/>
        </w:rPr>
        <w:t>Reaction</w:t>
      </w:r>
      <w:proofErr w:type="spellEnd"/>
      <w:r w:rsidRPr="00E9101B">
        <w:rPr>
          <w:rFonts w:ascii="Calibri" w:hAnsi="Calibri" w:cs="Calibri"/>
          <w:color w:val="808080" w:themeColor="background1" w:themeShade="80"/>
          <w:sz w:val="22"/>
          <w:szCs w:val="22"/>
          <w:shd w:val="clear" w:color="auto" w:fill="FFFFFF"/>
        </w:rPr>
        <w:t xml:space="preserve"> Time, </w:t>
      </w:r>
      <w:proofErr w:type="spellStart"/>
      <w:r w:rsidRPr="00E9101B">
        <w:rPr>
          <w:rFonts w:ascii="Calibri" w:hAnsi="Calibri" w:cs="Calibri"/>
          <w:color w:val="808080" w:themeColor="background1" w:themeShade="80"/>
          <w:sz w:val="22"/>
          <w:szCs w:val="22"/>
          <w:shd w:val="clear" w:color="auto" w:fill="FFFFFF"/>
        </w:rPr>
        <w:t>Using</w:t>
      </w:r>
      <w:proofErr w:type="spellEnd"/>
      <w:r w:rsidRPr="00E9101B">
        <w:rPr>
          <w:rFonts w:ascii="Calibri" w:hAnsi="Calibri" w:cs="Calibri"/>
          <w:color w:val="808080" w:themeColor="background1" w:themeShade="80"/>
          <w:sz w:val="22"/>
          <w:szCs w:val="22"/>
          <w:shd w:val="clear" w:color="auto" w:fill="FFFFFF"/>
        </w:rPr>
        <w:t xml:space="preserve"> </w:t>
      </w:r>
      <w:proofErr w:type="spellStart"/>
      <w:r w:rsidRPr="00E9101B">
        <w:rPr>
          <w:rFonts w:ascii="Calibri" w:hAnsi="Calibri" w:cs="Calibri"/>
          <w:color w:val="808080" w:themeColor="background1" w:themeShade="80"/>
          <w:sz w:val="22"/>
          <w:szCs w:val="22"/>
          <w:shd w:val="clear" w:color="auto" w:fill="FFFFFF"/>
        </w:rPr>
        <w:t>Semiautomated</w:t>
      </w:r>
      <w:proofErr w:type="spellEnd"/>
      <w:r w:rsidRPr="00E9101B">
        <w:rPr>
          <w:rFonts w:ascii="Calibri" w:hAnsi="Calibri" w:cs="Calibri"/>
          <w:color w:val="808080" w:themeColor="background1" w:themeShade="80"/>
          <w:sz w:val="22"/>
          <w:szCs w:val="22"/>
          <w:shd w:val="clear" w:color="auto" w:fill="FFFFFF"/>
        </w:rPr>
        <w:t xml:space="preserve"> </w:t>
      </w:r>
      <w:proofErr w:type="spellStart"/>
      <w:r w:rsidRPr="00E9101B">
        <w:rPr>
          <w:rFonts w:ascii="Calibri" w:hAnsi="Calibri" w:cs="Calibri"/>
          <w:color w:val="808080" w:themeColor="background1" w:themeShade="80"/>
          <w:sz w:val="22"/>
          <w:szCs w:val="22"/>
          <w:shd w:val="clear" w:color="auto" w:fill="FFFFFF"/>
        </w:rPr>
        <w:t>Kinetic</w:t>
      </w:r>
      <w:proofErr w:type="spellEnd"/>
      <w:r w:rsidRPr="00E9101B">
        <w:rPr>
          <w:rFonts w:ascii="Calibri" w:hAnsi="Calibri" w:cs="Calibri"/>
          <w:color w:val="808080" w:themeColor="background1" w:themeShade="80"/>
          <w:sz w:val="22"/>
          <w:szCs w:val="22"/>
          <w:shd w:val="clear" w:color="auto" w:fill="FFFFFF"/>
        </w:rPr>
        <w:t xml:space="preserve"> </w:t>
      </w:r>
      <w:proofErr w:type="spellStart"/>
      <w:r w:rsidRPr="00E9101B">
        <w:rPr>
          <w:rFonts w:ascii="Calibri" w:hAnsi="Calibri" w:cs="Calibri"/>
          <w:color w:val="808080" w:themeColor="background1" w:themeShade="80"/>
          <w:sz w:val="22"/>
          <w:szCs w:val="22"/>
          <w:shd w:val="clear" w:color="auto" w:fill="FFFFFF"/>
        </w:rPr>
        <w:t>Testing</w:t>
      </w:r>
      <w:proofErr w:type="spellEnd"/>
      <w:r w:rsidRPr="00E9101B">
        <w:rPr>
          <w:rFonts w:ascii="Calibri" w:hAnsi="Calibri" w:cs="Calibri"/>
          <w:color w:val="808080" w:themeColor="background1" w:themeShade="80"/>
          <w:sz w:val="22"/>
          <w:szCs w:val="22"/>
          <w:shd w:val="clear" w:color="auto" w:fill="FFFFFF"/>
        </w:rPr>
        <w:t xml:space="preserve"> on </w:t>
      </w:r>
      <w:proofErr w:type="spellStart"/>
      <w:r w:rsidRPr="00E9101B">
        <w:rPr>
          <w:rFonts w:ascii="Calibri" w:hAnsi="Calibri" w:cs="Calibri"/>
          <w:color w:val="808080" w:themeColor="background1" w:themeShade="80"/>
          <w:sz w:val="22"/>
          <w:szCs w:val="22"/>
          <w:shd w:val="clear" w:color="auto" w:fill="FFFFFF"/>
        </w:rPr>
        <w:t>the</w:t>
      </w:r>
      <w:proofErr w:type="spellEnd"/>
      <w:r w:rsidRPr="00E9101B">
        <w:rPr>
          <w:rFonts w:ascii="Calibri" w:hAnsi="Calibri" w:cs="Calibri"/>
          <w:color w:val="808080" w:themeColor="background1" w:themeShade="80"/>
          <w:sz w:val="22"/>
          <w:szCs w:val="22"/>
          <w:shd w:val="clear" w:color="auto" w:fill="FFFFFF"/>
        </w:rPr>
        <w:t xml:space="preserve"> Octopus 900 Perimeter. Trans. </w:t>
      </w:r>
      <w:proofErr w:type="spellStart"/>
      <w:r w:rsidRPr="00E9101B">
        <w:rPr>
          <w:rFonts w:ascii="Calibri" w:hAnsi="Calibri" w:cs="Calibri"/>
          <w:color w:val="808080" w:themeColor="background1" w:themeShade="80"/>
          <w:sz w:val="22"/>
          <w:szCs w:val="22"/>
          <w:shd w:val="clear" w:color="auto" w:fill="FFFFFF"/>
        </w:rPr>
        <w:t>Vis</w:t>
      </w:r>
      <w:proofErr w:type="spellEnd"/>
      <w:r w:rsidRPr="00E9101B">
        <w:rPr>
          <w:rFonts w:ascii="Calibri" w:hAnsi="Calibri" w:cs="Calibri"/>
          <w:color w:val="808080" w:themeColor="background1" w:themeShade="80"/>
          <w:sz w:val="22"/>
          <w:szCs w:val="22"/>
          <w:shd w:val="clear" w:color="auto" w:fill="FFFFFF"/>
        </w:rPr>
        <w:t xml:space="preserve">. </w:t>
      </w:r>
      <w:proofErr w:type="spellStart"/>
      <w:r w:rsidRPr="00E9101B">
        <w:rPr>
          <w:rFonts w:ascii="Calibri" w:hAnsi="Calibri" w:cs="Calibri"/>
          <w:color w:val="808080" w:themeColor="background1" w:themeShade="80"/>
          <w:sz w:val="22"/>
          <w:szCs w:val="22"/>
          <w:shd w:val="clear" w:color="auto" w:fill="FFFFFF"/>
        </w:rPr>
        <w:t>Sci</w:t>
      </w:r>
      <w:proofErr w:type="spellEnd"/>
      <w:r w:rsidRPr="00E9101B">
        <w:rPr>
          <w:rFonts w:ascii="Calibri" w:hAnsi="Calibri" w:cs="Calibri"/>
          <w:color w:val="808080" w:themeColor="background1" w:themeShade="80"/>
          <w:sz w:val="22"/>
          <w:szCs w:val="22"/>
          <w:shd w:val="clear" w:color="auto" w:fill="FFFFFF"/>
        </w:rPr>
        <w:t>. Tech. 2016;5(2):5.</w:t>
      </w:r>
    </w:p>
    <w:p w14:paraId="0A4865C0" w14:textId="77777777" w:rsidR="005D4006" w:rsidRDefault="005D4006" w:rsidP="00075A78">
      <w:pPr>
        <w:pStyle w:val="Listenabsatz"/>
        <w:ind w:left="360"/>
        <w:rPr>
          <w:sz w:val="24"/>
        </w:rPr>
      </w:pPr>
    </w:p>
    <w:p w14:paraId="16742E80" w14:textId="77777777" w:rsidR="00A033F9" w:rsidRDefault="005D4006" w:rsidP="00075A78">
      <w:pPr>
        <w:pStyle w:val="Listenabsatz"/>
        <w:ind w:left="360"/>
        <w:rPr>
          <w:sz w:val="24"/>
        </w:rPr>
      </w:pPr>
      <w:r>
        <w:rPr>
          <w:sz w:val="24"/>
        </w:rPr>
        <w:t xml:space="preserve">Weitere Rahmenbedingungen: </w:t>
      </w:r>
    </w:p>
    <w:p w14:paraId="02289D60" w14:textId="77777777" w:rsidR="00A033F9" w:rsidRDefault="00A033F9" w:rsidP="00075A78">
      <w:pPr>
        <w:pStyle w:val="Listenabsatz"/>
        <w:ind w:left="360"/>
        <w:rPr>
          <w:sz w:val="24"/>
        </w:rPr>
      </w:pPr>
      <w:r>
        <w:rPr>
          <w:sz w:val="24"/>
        </w:rPr>
        <w:lastRenderedPageBreak/>
        <w:t xml:space="preserve">Bei Forschung am Menschen / menschlichem Material: </w:t>
      </w:r>
      <w:r w:rsidR="005D4006">
        <w:rPr>
          <w:sz w:val="24"/>
        </w:rPr>
        <w:t>Wie und nach welchen Kriterien werden die Teilnehmer/innen rekrutiert? Ist eine Vergütung vorgesehen?</w:t>
      </w:r>
    </w:p>
    <w:p w14:paraId="6B2A1A2E" w14:textId="77777777" w:rsidR="005D4006" w:rsidRPr="00FB5EB9" w:rsidRDefault="00A033F9" w:rsidP="00075A78">
      <w:pPr>
        <w:pStyle w:val="Listenabsatz"/>
        <w:ind w:left="360"/>
        <w:rPr>
          <w:sz w:val="24"/>
        </w:rPr>
      </w:pPr>
      <w:r>
        <w:rPr>
          <w:sz w:val="24"/>
        </w:rPr>
        <w:t>Bei Forschung nicht am Menschen: Woher wird der Untersuchungsgegenstand bezogen?</w:t>
      </w:r>
    </w:p>
    <w:p w14:paraId="2FF8B37B" w14:textId="3F5009E1" w:rsidR="00FC16FF" w:rsidRDefault="00BE1254" w:rsidP="004E28A6">
      <w:pPr>
        <w:pStyle w:val="Listenabsatz"/>
        <w:ind w:left="360"/>
        <w:rPr>
          <w:rStyle w:val="Platzhaltertext"/>
        </w:rPr>
      </w:pPr>
      <w:r>
        <w:rPr>
          <w:rStyle w:val="Platzhaltertext"/>
        </w:rPr>
        <w:t xml:space="preserve">Die </w:t>
      </w:r>
      <w:proofErr w:type="spellStart"/>
      <w:proofErr w:type="gramStart"/>
      <w:r>
        <w:rPr>
          <w:rStyle w:val="Platzhaltertext"/>
        </w:rPr>
        <w:t>Teilnehmer:innen</w:t>
      </w:r>
      <w:proofErr w:type="spellEnd"/>
      <w:proofErr w:type="gramEnd"/>
      <w:r>
        <w:rPr>
          <w:rStyle w:val="Platzhaltertext"/>
        </w:rPr>
        <w:t xml:space="preserve"> werden persönlich rekrutiert. Es handelt sich dabei um Bekannte, Studierende und Mitarbeitenden der Hochschule</w:t>
      </w:r>
      <w:r w:rsidR="00FC16FF">
        <w:rPr>
          <w:rStyle w:val="Platzhaltertext"/>
        </w:rPr>
        <w:t xml:space="preserve">. </w:t>
      </w:r>
      <w:r w:rsidR="00FC16FF" w:rsidRPr="00FC16FF">
        <w:rPr>
          <w:color w:val="808080"/>
        </w:rPr>
        <w:t xml:space="preserve">Die Akquise erfolgt durch den Studierenden. Es besteht kein Abhängigkeitsverhältnis zwischen dem Studierenden und den Probanden. Studierende, die in einem Benotungsverhältnis zu den </w:t>
      </w:r>
      <w:proofErr w:type="spellStart"/>
      <w:r w:rsidR="00FC16FF" w:rsidRPr="00FC16FF">
        <w:rPr>
          <w:color w:val="808080"/>
        </w:rPr>
        <w:t>betreueneden</w:t>
      </w:r>
      <w:proofErr w:type="spellEnd"/>
      <w:r w:rsidR="00FC16FF" w:rsidRPr="00FC16FF">
        <w:rPr>
          <w:color w:val="808080"/>
        </w:rPr>
        <w:t xml:space="preserve"> Professoren stehen, </w:t>
      </w:r>
      <w:r w:rsidR="004A7446">
        <w:rPr>
          <w:color w:val="808080"/>
        </w:rPr>
        <w:t>können nicht teilnehmen</w:t>
      </w:r>
      <w:r w:rsidR="00FC16FF" w:rsidRPr="00FC16FF">
        <w:rPr>
          <w:color w:val="808080"/>
        </w:rPr>
        <w:t>.</w:t>
      </w:r>
    </w:p>
    <w:p w14:paraId="493B3A4B" w14:textId="1A14EDEF" w:rsidR="005D4006" w:rsidRDefault="00BE1254" w:rsidP="004E28A6">
      <w:pPr>
        <w:pStyle w:val="Listenabsatz"/>
        <w:ind w:left="360"/>
        <w:rPr>
          <w:rStyle w:val="Platzhaltertext"/>
        </w:rPr>
      </w:pPr>
      <w:r>
        <w:rPr>
          <w:rStyle w:val="Platzhaltertext"/>
        </w:rPr>
        <w:t>Nur nach unterschriebener Ein</w:t>
      </w:r>
      <w:r w:rsidR="00640947">
        <w:rPr>
          <w:rStyle w:val="Platzhaltertext"/>
        </w:rPr>
        <w:t xml:space="preserve">willigungserklärung kann die Person an der Studie teilnehmen. </w:t>
      </w:r>
    </w:p>
    <w:p w14:paraId="331E63A2" w14:textId="371A68F9" w:rsidR="00640947" w:rsidRPr="00640947" w:rsidRDefault="00640947" w:rsidP="00640947">
      <w:pPr>
        <w:pStyle w:val="Listenabsatz"/>
        <w:ind w:left="360"/>
        <w:rPr>
          <w:color w:val="808080"/>
        </w:rPr>
      </w:pPr>
      <w:r>
        <w:rPr>
          <w:rStyle w:val="Platzhaltertext"/>
        </w:rPr>
        <w:t xml:space="preserve">Es ist keine Vergütung vorgesehen. </w:t>
      </w:r>
    </w:p>
    <w:p w14:paraId="00382917" w14:textId="77777777" w:rsidR="005D4006" w:rsidRDefault="005D4006" w:rsidP="00075A78">
      <w:pPr>
        <w:pStyle w:val="Listenabsatz"/>
        <w:ind w:left="360"/>
      </w:pPr>
    </w:p>
    <w:p w14:paraId="058D02AB" w14:textId="77777777" w:rsidR="005D4006" w:rsidRPr="00864D68" w:rsidRDefault="005D4006" w:rsidP="00075A78">
      <w:pPr>
        <w:pStyle w:val="Listenabsatz"/>
        <w:ind w:left="360"/>
        <w:rPr>
          <w:sz w:val="24"/>
        </w:rPr>
      </w:pPr>
      <w:r w:rsidRPr="003A2A54">
        <w:rPr>
          <w:noProof/>
          <w:highlight w:val="lightGray"/>
        </w:rPr>
        <w:t xml:space="preserve"> </w:t>
      </w:r>
      <w:r w:rsidRPr="003A2A54">
        <w:rPr>
          <w:noProof/>
          <w:highlight w:val="lightGray"/>
        </w:rPr>
        <w:t> </w:t>
      </w:r>
      <w:r w:rsidRPr="003A2A54">
        <w:rPr>
          <w:noProof/>
          <w:highlight w:val="lightGray"/>
        </w:rPr>
        <w:t> </w:t>
      </w:r>
      <w:r w:rsidRPr="003A2A54">
        <w:rPr>
          <w:noProof/>
          <w:highlight w:val="lightGray"/>
        </w:rPr>
        <w:t> </w:t>
      </w:r>
      <w:r w:rsidRPr="003A2A54">
        <w:rPr>
          <w:noProof/>
          <w:highlight w:val="lightGray"/>
        </w:rPr>
        <w:t> </w:t>
      </w:r>
    </w:p>
    <w:p w14:paraId="0DAC0D27" w14:textId="77777777" w:rsidR="005D4006" w:rsidRPr="00FB5EB9" w:rsidRDefault="005D4006" w:rsidP="00075A78">
      <w:pPr>
        <w:pStyle w:val="Listenabsatz"/>
        <w:numPr>
          <w:ilvl w:val="0"/>
          <w:numId w:val="39"/>
        </w:numPr>
        <w:ind w:left="360"/>
        <w:rPr>
          <w:sz w:val="24"/>
        </w:rPr>
      </w:pPr>
      <w:r w:rsidRPr="00FB5EB9">
        <w:rPr>
          <w:sz w:val="24"/>
        </w:rPr>
        <w:t>Name und Anschrift der verantwortlichen Person</w:t>
      </w:r>
    </w:p>
    <w:p w14:paraId="1C814768" w14:textId="0538816D" w:rsidR="005D4006" w:rsidRPr="00A43F6B" w:rsidRDefault="00640947" w:rsidP="00075A78">
      <w:pPr>
        <w:pStyle w:val="Listenabsatz"/>
        <w:ind w:left="360"/>
        <w:rPr>
          <w:sz w:val="24"/>
        </w:rPr>
      </w:pPr>
      <w:r>
        <w:rPr>
          <w:rStyle w:val="Platzhaltertext"/>
        </w:rPr>
        <w:t>Pareja Carrillo, Jonathan</w:t>
      </w:r>
    </w:p>
    <w:p w14:paraId="269D10DA" w14:textId="63C9EA1E" w:rsidR="005D4006" w:rsidRPr="00A43F6B" w:rsidRDefault="00640947" w:rsidP="00075A78">
      <w:pPr>
        <w:pStyle w:val="Listenabsatz"/>
        <w:ind w:left="360"/>
        <w:rPr>
          <w:sz w:val="24"/>
        </w:rPr>
      </w:pPr>
      <w:r>
        <w:rPr>
          <w:rStyle w:val="Platzhaltertext"/>
        </w:rPr>
        <w:t>Student Medizinische Informatik, Fakultät IT</w:t>
      </w:r>
    </w:p>
    <w:p w14:paraId="6CD85CAB" w14:textId="3E539EAA" w:rsidR="005D4006" w:rsidRDefault="00703D65" w:rsidP="00703D65">
      <w:pPr>
        <w:pStyle w:val="Listenabsatz"/>
        <w:ind w:left="360"/>
        <w:rPr>
          <w:rStyle w:val="Platzhaltertext"/>
        </w:rPr>
      </w:pPr>
      <w:r>
        <w:rPr>
          <w:rStyle w:val="Platzhaltertext"/>
        </w:rPr>
        <w:t xml:space="preserve">+40 </w:t>
      </w:r>
      <w:r w:rsidR="00640947">
        <w:rPr>
          <w:rStyle w:val="Platzhaltertext"/>
        </w:rPr>
        <w:t>172</w:t>
      </w:r>
      <w:r>
        <w:rPr>
          <w:rStyle w:val="Platzhaltertext"/>
        </w:rPr>
        <w:t xml:space="preserve"> </w:t>
      </w:r>
      <w:r w:rsidR="00640947">
        <w:rPr>
          <w:rStyle w:val="Platzhaltertext"/>
        </w:rPr>
        <w:t xml:space="preserve">4925154, </w:t>
      </w:r>
      <w:r w:rsidRPr="00703D65">
        <w:rPr>
          <w:rStyle w:val="Platzhaltertext"/>
        </w:rPr>
        <w:t>jparejacar@stud.hs-heilbronn.de</w:t>
      </w:r>
    </w:p>
    <w:p w14:paraId="2CFBD689" w14:textId="77777777" w:rsidR="00703D65" w:rsidRPr="00703D65" w:rsidRDefault="00703D65" w:rsidP="00703D65">
      <w:pPr>
        <w:pStyle w:val="Listenabsatz"/>
        <w:ind w:left="360"/>
      </w:pPr>
    </w:p>
    <w:p w14:paraId="4367EFB3" w14:textId="77777777" w:rsidR="005D4006" w:rsidRPr="00864D68" w:rsidRDefault="005D4006" w:rsidP="00075A78">
      <w:pPr>
        <w:pStyle w:val="Listenabsatz"/>
        <w:ind w:left="360"/>
        <w:rPr>
          <w:sz w:val="24"/>
        </w:rPr>
      </w:pPr>
      <w:r>
        <w:rPr>
          <w:sz w:val="24"/>
        </w:rPr>
        <w:t>W</w:t>
      </w:r>
      <w:r w:rsidRPr="00864D68">
        <w:rPr>
          <w:sz w:val="24"/>
        </w:rPr>
        <w:t>eitere beteiligte Personen</w:t>
      </w:r>
    </w:p>
    <w:p w14:paraId="05638F4E" w14:textId="4FD8DFFF" w:rsidR="005D4006" w:rsidRPr="00A43F6B" w:rsidRDefault="00640947" w:rsidP="00075A78">
      <w:pPr>
        <w:pStyle w:val="Listenabsatz"/>
        <w:ind w:left="360"/>
        <w:rPr>
          <w:sz w:val="24"/>
        </w:rPr>
      </w:pPr>
      <w:r>
        <w:rPr>
          <w:rStyle w:val="Platzhaltertext"/>
        </w:rPr>
        <w:t>Prof. Dr. Reichenbach, Alexandra</w:t>
      </w:r>
    </w:p>
    <w:p w14:paraId="577D5EAE" w14:textId="10F21A25" w:rsidR="005D4006" w:rsidRPr="00A43F6B" w:rsidRDefault="00703D65" w:rsidP="00075A78">
      <w:pPr>
        <w:pStyle w:val="Listenabsatz"/>
        <w:ind w:left="360"/>
        <w:rPr>
          <w:sz w:val="24"/>
        </w:rPr>
      </w:pPr>
      <w:r>
        <w:rPr>
          <w:rStyle w:val="Platzhaltertext"/>
        </w:rPr>
        <w:t xml:space="preserve">Betreuerin des zugehörigen Research Projekts, </w:t>
      </w:r>
      <w:r w:rsidR="00640947" w:rsidRPr="00640947">
        <w:rPr>
          <w:color w:val="808080"/>
        </w:rPr>
        <w:t xml:space="preserve">Fakultät </w:t>
      </w:r>
      <w:r w:rsidR="00E5111A">
        <w:rPr>
          <w:color w:val="808080"/>
        </w:rPr>
        <w:t>Informatik</w:t>
      </w:r>
    </w:p>
    <w:p w14:paraId="4BF0DE76" w14:textId="2763B6E4" w:rsidR="00640947" w:rsidRDefault="005D4006" w:rsidP="00640947">
      <w:pPr>
        <w:pStyle w:val="Listenabsatz"/>
        <w:ind w:left="360"/>
        <w:rPr>
          <w:color w:val="808080"/>
        </w:rPr>
      </w:pPr>
      <w:r>
        <w:rPr>
          <w:rStyle w:val="Platzhaltertext"/>
        </w:rPr>
        <w:t>Tel., E-Mail:</w:t>
      </w:r>
      <w:r w:rsidR="00640947">
        <w:rPr>
          <w:rStyle w:val="Platzhaltertext"/>
        </w:rPr>
        <w:t xml:space="preserve"> </w:t>
      </w:r>
      <w:r w:rsidR="00640947" w:rsidRPr="00640947">
        <w:rPr>
          <w:color w:val="808080"/>
        </w:rPr>
        <w:t>+49(0)7131 504-397</w:t>
      </w:r>
      <w:r w:rsidR="00640947">
        <w:rPr>
          <w:color w:val="808080"/>
        </w:rPr>
        <w:t xml:space="preserve">, </w:t>
      </w:r>
      <w:r w:rsidR="00640947" w:rsidRPr="00640947">
        <w:rPr>
          <w:color w:val="808080"/>
        </w:rPr>
        <w:t>alexandra.reichenbach@hs-heilbronn.de</w:t>
      </w:r>
    </w:p>
    <w:p w14:paraId="609224F1" w14:textId="77777777" w:rsidR="00640947" w:rsidRDefault="00640947" w:rsidP="00640947">
      <w:pPr>
        <w:pStyle w:val="Listenabsatz"/>
        <w:ind w:left="360"/>
        <w:rPr>
          <w:color w:val="808080"/>
        </w:rPr>
      </w:pPr>
    </w:p>
    <w:p w14:paraId="1E704742" w14:textId="7C15EFED" w:rsidR="00640947" w:rsidRPr="00A43F6B" w:rsidRDefault="00640947" w:rsidP="00640947">
      <w:pPr>
        <w:pStyle w:val="Listenabsatz"/>
        <w:ind w:left="360"/>
        <w:rPr>
          <w:sz w:val="24"/>
        </w:rPr>
      </w:pPr>
      <w:r>
        <w:rPr>
          <w:rStyle w:val="Platzhaltertext"/>
        </w:rPr>
        <w:t xml:space="preserve">Prof. Dr. </w:t>
      </w:r>
      <w:r w:rsidR="00703D65">
        <w:rPr>
          <w:rStyle w:val="Platzhaltertext"/>
        </w:rPr>
        <w:t xml:space="preserve">med. </w:t>
      </w:r>
      <w:r>
        <w:rPr>
          <w:rStyle w:val="Platzhaltertext"/>
        </w:rPr>
        <w:t>Conrad-</w:t>
      </w:r>
      <w:proofErr w:type="spellStart"/>
      <w:r>
        <w:rPr>
          <w:rStyle w:val="Platzhaltertext"/>
        </w:rPr>
        <w:t>Hengerer</w:t>
      </w:r>
      <w:proofErr w:type="spellEnd"/>
      <w:r>
        <w:rPr>
          <w:rStyle w:val="Platzhaltertext"/>
        </w:rPr>
        <w:t>, Ina</w:t>
      </w:r>
    </w:p>
    <w:p w14:paraId="546A6DEA" w14:textId="1F2E23B4" w:rsidR="00640947" w:rsidRPr="00A43F6B" w:rsidRDefault="00703D65" w:rsidP="00640947">
      <w:pPr>
        <w:pStyle w:val="Listenabsatz"/>
        <w:ind w:left="360"/>
        <w:rPr>
          <w:sz w:val="24"/>
        </w:rPr>
      </w:pPr>
      <w:r>
        <w:rPr>
          <w:rStyle w:val="Platzhaltertext"/>
        </w:rPr>
        <w:t xml:space="preserve">Forschungsverantwortliche der </w:t>
      </w:r>
      <w:r w:rsidR="00640947">
        <w:rPr>
          <w:color w:val="808080"/>
        </w:rPr>
        <w:t>Augenklinik am Uniklinikum Heidelberg</w:t>
      </w:r>
    </w:p>
    <w:p w14:paraId="12079A07" w14:textId="7DB8058A" w:rsidR="00640947" w:rsidRDefault="00640947" w:rsidP="00640947">
      <w:pPr>
        <w:pStyle w:val="Listenabsatz"/>
        <w:ind w:left="360"/>
        <w:rPr>
          <w:color w:val="808080"/>
        </w:rPr>
      </w:pPr>
      <w:r w:rsidRPr="00640947">
        <w:rPr>
          <w:color w:val="808080"/>
        </w:rPr>
        <w:t>+49</w:t>
      </w:r>
      <w:r w:rsidR="00703D65">
        <w:rPr>
          <w:color w:val="808080"/>
        </w:rPr>
        <w:t xml:space="preserve"> 171 5016980</w:t>
      </w:r>
      <w:r>
        <w:rPr>
          <w:color w:val="808080"/>
        </w:rPr>
        <w:t xml:space="preserve">, </w:t>
      </w:r>
      <w:r w:rsidR="00703D65" w:rsidRPr="00703D65">
        <w:rPr>
          <w:color w:val="808080"/>
        </w:rPr>
        <w:t>ina.conrad-hengerer@med.</w:t>
      </w:r>
      <w:proofErr w:type="spellStart"/>
      <w:r w:rsidR="00703D65" w:rsidRPr="00703D65">
        <w:rPr>
          <w:color w:val="808080"/>
        </w:rPr>
        <w:t>uni</w:t>
      </w:r>
      <w:proofErr w:type="spellEnd"/>
      <w:r w:rsidR="00703D65" w:rsidRPr="00703D65">
        <w:rPr>
          <w:color w:val="808080"/>
        </w:rPr>
        <w:t>-heidelberg.de</w:t>
      </w:r>
    </w:p>
    <w:p w14:paraId="50B7FF8E" w14:textId="77777777" w:rsidR="00703D65" w:rsidRDefault="00703D65" w:rsidP="00640947">
      <w:pPr>
        <w:pStyle w:val="Listenabsatz"/>
        <w:ind w:left="360"/>
        <w:rPr>
          <w:color w:val="808080"/>
        </w:rPr>
      </w:pPr>
    </w:p>
    <w:p w14:paraId="6B1938C9" w14:textId="77777777" w:rsidR="00703D65" w:rsidRDefault="00703D65" w:rsidP="00640947">
      <w:pPr>
        <w:pStyle w:val="Listenabsatz"/>
        <w:ind w:left="360"/>
        <w:rPr>
          <w:color w:val="808080"/>
        </w:rPr>
      </w:pPr>
    </w:p>
    <w:p w14:paraId="5D64B88B" w14:textId="77777777" w:rsidR="00703D65" w:rsidRDefault="00703D65" w:rsidP="00640947">
      <w:pPr>
        <w:pStyle w:val="Listenabsatz"/>
        <w:ind w:left="360"/>
        <w:rPr>
          <w:color w:val="808080"/>
        </w:rPr>
      </w:pPr>
    </w:p>
    <w:p w14:paraId="0D72186E" w14:textId="04CAC546" w:rsidR="00703D65" w:rsidRPr="00A43F6B" w:rsidRDefault="00703D65" w:rsidP="00703D65">
      <w:pPr>
        <w:pStyle w:val="Listenabsatz"/>
        <w:ind w:left="360"/>
        <w:rPr>
          <w:sz w:val="24"/>
        </w:rPr>
      </w:pPr>
      <w:r>
        <w:rPr>
          <w:rStyle w:val="Platzhaltertext"/>
        </w:rPr>
        <w:t>Dr. med. Kessler, Lucy</w:t>
      </w:r>
    </w:p>
    <w:p w14:paraId="6D1FF047" w14:textId="71FEB8E9" w:rsidR="00703D65" w:rsidRPr="00A43F6B" w:rsidRDefault="00703D65" w:rsidP="00703D65">
      <w:pPr>
        <w:pStyle w:val="Listenabsatz"/>
        <w:ind w:left="360"/>
        <w:rPr>
          <w:sz w:val="24"/>
        </w:rPr>
      </w:pPr>
      <w:r>
        <w:rPr>
          <w:rStyle w:val="Platzhaltertext"/>
        </w:rPr>
        <w:t xml:space="preserve">Augenärztin der </w:t>
      </w:r>
      <w:r>
        <w:rPr>
          <w:color w:val="808080"/>
        </w:rPr>
        <w:t>Augenklinik am Uniklinikum Heidelberg</w:t>
      </w:r>
    </w:p>
    <w:p w14:paraId="7D51B618" w14:textId="09DE5242" w:rsidR="00703D65" w:rsidRDefault="00703D65" w:rsidP="00703D65">
      <w:pPr>
        <w:pStyle w:val="Listenabsatz"/>
        <w:ind w:left="360"/>
        <w:rPr>
          <w:color w:val="808080"/>
        </w:rPr>
      </w:pPr>
      <w:r w:rsidRPr="00640947">
        <w:rPr>
          <w:color w:val="808080"/>
        </w:rPr>
        <w:t>+49</w:t>
      </w:r>
      <w:r>
        <w:rPr>
          <w:color w:val="808080"/>
        </w:rPr>
        <w:t xml:space="preserve"> 171 5016980, </w:t>
      </w:r>
      <w:r w:rsidRPr="00703D65">
        <w:rPr>
          <w:color w:val="808080"/>
        </w:rPr>
        <w:t>lucy.kessler@med.</w:t>
      </w:r>
      <w:proofErr w:type="spellStart"/>
      <w:r w:rsidRPr="00703D65">
        <w:rPr>
          <w:color w:val="808080"/>
        </w:rPr>
        <w:t>uni</w:t>
      </w:r>
      <w:proofErr w:type="spellEnd"/>
      <w:r w:rsidRPr="00703D65">
        <w:rPr>
          <w:color w:val="808080"/>
        </w:rPr>
        <w:t>-heidelberg.de</w:t>
      </w:r>
    </w:p>
    <w:p w14:paraId="414E63E3" w14:textId="77777777" w:rsidR="00703D65" w:rsidRDefault="00703D65" w:rsidP="00703D65">
      <w:pPr>
        <w:pStyle w:val="Listenabsatz"/>
        <w:ind w:left="360"/>
        <w:rPr>
          <w:color w:val="808080"/>
        </w:rPr>
      </w:pPr>
    </w:p>
    <w:p w14:paraId="5F95B120" w14:textId="29747098" w:rsidR="00703D65" w:rsidRDefault="00703D65" w:rsidP="00703D65">
      <w:pPr>
        <w:pStyle w:val="Listenabsatz"/>
        <w:ind w:left="360"/>
        <w:rPr>
          <w:color w:val="808080"/>
        </w:rPr>
      </w:pPr>
      <w:r>
        <w:rPr>
          <w:color w:val="808080"/>
        </w:rPr>
        <w:t>Prof. Dr.-Ing Meixner, Gerrit</w:t>
      </w:r>
    </w:p>
    <w:p w14:paraId="54441CB4" w14:textId="77777777" w:rsidR="00703D65" w:rsidRDefault="00703D65" w:rsidP="00703D65">
      <w:pPr>
        <w:pStyle w:val="Listenabsatz"/>
        <w:ind w:left="360"/>
        <w:rPr>
          <w:color w:val="808080"/>
        </w:rPr>
      </w:pPr>
      <w:r>
        <w:rPr>
          <w:color w:val="808080"/>
        </w:rPr>
        <w:t xml:space="preserve">Direktor des </w:t>
      </w:r>
      <w:proofErr w:type="spellStart"/>
      <w:r>
        <w:rPr>
          <w:color w:val="808080"/>
        </w:rPr>
        <w:t>UniTyLab</w:t>
      </w:r>
      <w:proofErr w:type="spellEnd"/>
      <w:r>
        <w:rPr>
          <w:color w:val="808080"/>
        </w:rPr>
        <w:t>, Fakultät Informatik</w:t>
      </w:r>
    </w:p>
    <w:p w14:paraId="62AEAE3D" w14:textId="3D85C4BA" w:rsidR="00703D65" w:rsidRDefault="00703D65" w:rsidP="00703D65">
      <w:pPr>
        <w:pStyle w:val="Listenabsatz"/>
        <w:ind w:left="360"/>
        <w:rPr>
          <w:color w:val="808080"/>
        </w:rPr>
      </w:pPr>
      <w:r w:rsidRPr="00703D65">
        <w:rPr>
          <w:color w:val="808080"/>
        </w:rPr>
        <w:t>+49 7131 504 6731</w:t>
      </w:r>
      <w:r>
        <w:rPr>
          <w:color w:val="808080"/>
        </w:rPr>
        <w:t xml:space="preserve">, </w:t>
      </w:r>
      <w:r w:rsidRPr="00703D65">
        <w:rPr>
          <w:color w:val="808080"/>
        </w:rPr>
        <w:t>gerrit.meixner@hs-heilbronn.de</w:t>
      </w:r>
    </w:p>
    <w:p w14:paraId="2066B4B5" w14:textId="21C986D9" w:rsidR="005D4006" w:rsidRPr="00703D65" w:rsidRDefault="005D4006" w:rsidP="00703D65">
      <w:pPr>
        <w:rPr>
          <w:sz w:val="28"/>
        </w:rPr>
      </w:pPr>
    </w:p>
    <w:p w14:paraId="1F2F52F5" w14:textId="40208A4E" w:rsidR="005D4006" w:rsidRDefault="00F911A1" w:rsidP="00075A78">
      <w:pPr>
        <w:pStyle w:val="Listenabsatz"/>
        <w:numPr>
          <w:ilvl w:val="0"/>
          <w:numId w:val="39"/>
        </w:numPr>
        <w:ind w:left="360"/>
        <w:rPr>
          <w:sz w:val="24"/>
        </w:rPr>
      </w:pPr>
      <w:r>
        <w:rPr>
          <w:rFonts w:ascii="MS Gothic" w:eastAsia="MS Gothic" w:hAnsi="MS Gothic" w:hint="eastAsia"/>
          <w:b/>
          <w:noProof/>
          <w:szCs w:val="20"/>
        </w:rPr>
        <mc:AlternateContent>
          <mc:Choice Requires="wps">
            <w:drawing>
              <wp:anchor distT="0" distB="0" distL="114300" distR="114300" simplePos="0" relativeHeight="251661312" behindDoc="0" locked="0" layoutInCell="1" allowOverlap="1" wp14:anchorId="63B3CF64" wp14:editId="6B94DB47">
                <wp:simplePos x="0" y="0"/>
                <wp:positionH relativeFrom="column">
                  <wp:posOffset>636905</wp:posOffset>
                </wp:positionH>
                <wp:positionV relativeFrom="paragraph">
                  <wp:posOffset>382179</wp:posOffset>
                </wp:positionV>
                <wp:extent cx="400050" cy="260985"/>
                <wp:effectExtent l="0" t="0" r="0" b="0"/>
                <wp:wrapNone/>
                <wp:docPr id="706154423" name="Textfeld 1"/>
                <wp:cNvGraphicFramePr/>
                <a:graphic xmlns:a="http://schemas.openxmlformats.org/drawingml/2006/main">
                  <a:graphicData uri="http://schemas.microsoft.com/office/word/2010/wordprocessingShape">
                    <wps:wsp>
                      <wps:cNvSpPr txBox="1"/>
                      <wps:spPr>
                        <a:xfrm flipH="1">
                          <a:off x="0" y="0"/>
                          <a:ext cx="400050" cy="260985"/>
                        </a:xfrm>
                        <a:prstGeom prst="rect">
                          <a:avLst/>
                        </a:prstGeom>
                        <a:noFill/>
                        <a:ln w="6350">
                          <a:noFill/>
                        </a:ln>
                      </wps:spPr>
                      <wps:txbx>
                        <w:txbxContent>
                          <w:p w14:paraId="4CB39D33" w14:textId="77777777" w:rsidR="00F911A1" w:rsidRDefault="00F911A1" w:rsidP="00F911A1">
                            <w:pPr>
                              <w:jc w:val="center"/>
                            </w:pPr>
                            <w: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3B3CF64" id="_x0000_t202" coordsize="21600,21600" o:spt="202" path="m,l,21600r21600,l21600,xe">
                <v:stroke joinstyle="miter"/>
                <v:path gradientshapeok="t" o:connecttype="rect"/>
              </v:shapetype>
              <v:shape id="Textfeld 1" o:spid="_x0000_s1026" type="#_x0000_t202" style="position:absolute;left:0;text-align:left;margin-left:50.15pt;margin-top:30.1pt;width:31.5pt;height:20.55pt;flip:x;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" filled="f" stroked="f" strokeweight=".5pt">
                <v:textbox>
                  <w:txbxContent>
                    <w:p w14:paraId="4CB39D33" w14:textId="77777777" w:rsidR="00F911A1" w:rsidRDefault="00F911A1" w:rsidP="00F911A1">
                      <w:pPr>
                        <w:jc w:val="center"/>
                      </w:pPr>
                      <w:r>
                        <w:t>X</w:t>
                      </w:r>
                    </w:p>
                  </w:txbxContent>
                </v:textbox>
              </v:shape>
            </w:pict>
          </mc:Fallback>
        </mc:AlternateContent>
      </w:r>
      <w:r w:rsidR="005D4006" w:rsidRPr="002B1561">
        <w:rPr>
          <w:sz w:val="24"/>
        </w:rPr>
        <w:t>Wurde bereits ein Antrag</w:t>
      </w:r>
      <w:r w:rsidR="005D4006">
        <w:rPr>
          <w:sz w:val="24"/>
        </w:rPr>
        <w:t xml:space="preserve"> zur Begutachtung dieses</w:t>
      </w:r>
      <w:r w:rsidR="005D4006" w:rsidRPr="002B1561">
        <w:rPr>
          <w:sz w:val="24"/>
        </w:rPr>
        <w:t xml:space="preserve"> Forschungsvorhaben bei dieser oder einer anderen Ethikkommission eingereicht?</w:t>
      </w:r>
    </w:p>
    <w:tbl>
      <w:tblPr>
        <w:tblW w:w="0" w:type="auto"/>
        <w:tblInd w:w="360" w:type="dxa"/>
        <w:tblLook w:val="00A0" w:firstRow="1" w:lastRow="0" w:firstColumn="1" w:lastColumn="0" w:noHBand="0" w:noVBand="0"/>
      </w:tblPr>
      <w:tblGrid>
        <w:gridCol w:w="741"/>
        <w:gridCol w:w="1417"/>
        <w:gridCol w:w="992"/>
        <w:gridCol w:w="5103"/>
      </w:tblGrid>
      <w:tr w:rsidR="005D4006" w:rsidRPr="00974D43" w14:paraId="7FD167C4" w14:textId="77777777" w:rsidTr="003A2A54">
        <w:tc>
          <w:tcPr>
            <w:tcW w:w="741" w:type="dxa"/>
          </w:tcPr>
          <w:p w14:paraId="758E3440" w14:textId="53B0FA72" w:rsidR="005D4006" w:rsidRPr="003A2A54" w:rsidRDefault="005D4006" w:rsidP="003A2A54">
            <w:pPr>
              <w:pStyle w:val="Listenabsatz"/>
              <w:ind w:left="0"/>
              <w:rPr>
                <w:rFonts w:ascii="Times New Roman" w:hAnsi="Times New Roman"/>
                <w:szCs w:val="20"/>
              </w:rPr>
            </w:pPr>
            <w:r w:rsidRPr="003A2A54">
              <w:rPr>
                <w:rFonts w:ascii="Times New Roman" w:hAnsi="Times New Roman"/>
                <w:szCs w:val="20"/>
              </w:rPr>
              <w:t>Ja</w:t>
            </w:r>
          </w:p>
        </w:tc>
        <w:tc>
          <w:tcPr>
            <w:tcW w:w="1417" w:type="dxa"/>
          </w:tcPr>
          <w:p w14:paraId="6B7784BE" w14:textId="7BDB269D" w:rsidR="005D4006" w:rsidRPr="003A2A54" w:rsidRDefault="005D4006" w:rsidP="003A2A54">
            <w:pPr>
              <w:pStyle w:val="Listenabsatz"/>
              <w:ind w:left="0"/>
              <w:rPr>
                <w:rFonts w:ascii="MS Gothic" w:eastAsia="MS Gothic" w:hAnsi="MS Gothic"/>
                <w:b/>
                <w:szCs w:val="20"/>
              </w:rPr>
            </w:pPr>
            <w:r>
              <w:rPr>
                <w:rFonts w:ascii="MS Gothic" w:eastAsia="MS Gothic" w:hAnsi="MS Gothic" w:hint="eastAsia"/>
                <w:b/>
                <w:szCs w:val="20"/>
              </w:rPr>
              <w:t>☐</w:t>
            </w:r>
          </w:p>
        </w:tc>
        <w:tc>
          <w:tcPr>
            <w:tcW w:w="992" w:type="dxa"/>
          </w:tcPr>
          <w:p w14:paraId="632C52D9" w14:textId="77777777" w:rsidR="005D4006" w:rsidRPr="003A2A54" w:rsidRDefault="005D4006" w:rsidP="003A2A54">
            <w:pPr>
              <w:pStyle w:val="Listenabsatz"/>
              <w:ind w:left="0"/>
              <w:rPr>
                <w:rFonts w:ascii="Times New Roman" w:hAnsi="Times New Roman"/>
                <w:szCs w:val="20"/>
              </w:rPr>
            </w:pPr>
            <w:r w:rsidRPr="003A2A54">
              <w:rPr>
                <w:rFonts w:ascii="Times New Roman" w:hAnsi="Times New Roman"/>
                <w:szCs w:val="20"/>
              </w:rPr>
              <w:t>Nein</w:t>
            </w:r>
          </w:p>
        </w:tc>
        <w:tc>
          <w:tcPr>
            <w:tcW w:w="5103" w:type="dxa"/>
          </w:tcPr>
          <w:p w14:paraId="36734957" w14:textId="77777777" w:rsidR="005D4006" w:rsidRPr="003A2A54" w:rsidRDefault="005D4006" w:rsidP="003A2A54">
            <w:pPr>
              <w:pStyle w:val="Listenabsatz"/>
              <w:ind w:left="0"/>
              <w:rPr>
                <w:rFonts w:ascii="Times New Roman" w:hAnsi="Times New Roman"/>
                <w:szCs w:val="20"/>
              </w:rPr>
            </w:pPr>
            <w:r>
              <w:rPr>
                <w:rFonts w:ascii="MS Gothic" w:eastAsia="MS Gothic" w:hAnsi="MS Gothic" w:hint="eastAsia"/>
                <w:b/>
                <w:szCs w:val="20"/>
              </w:rPr>
              <w:t>☐</w:t>
            </w:r>
          </w:p>
        </w:tc>
      </w:tr>
      <w:tr w:rsidR="005D4006" w:rsidRPr="00974D43" w14:paraId="11EFFF72" w14:textId="77777777" w:rsidTr="00703D65">
        <w:trPr>
          <w:trHeight w:val="358"/>
        </w:trPr>
        <w:tc>
          <w:tcPr>
            <w:tcW w:w="8253" w:type="dxa"/>
            <w:gridSpan w:val="4"/>
          </w:tcPr>
          <w:p w14:paraId="23ADC199" w14:textId="777A1936" w:rsidR="005D4006" w:rsidRDefault="005D4006" w:rsidP="003A2A54">
            <w:pPr>
              <w:pStyle w:val="Listenabsatz"/>
              <w:ind w:left="0"/>
              <w:rPr>
                <w:rFonts w:ascii="Times New Roman" w:hAnsi="Times New Roman"/>
                <w:sz w:val="20"/>
                <w:szCs w:val="20"/>
              </w:rPr>
            </w:pPr>
            <w:r w:rsidRPr="003A2A54">
              <w:rPr>
                <w:rFonts w:ascii="Times New Roman" w:hAnsi="Times New Roman"/>
                <w:sz w:val="20"/>
                <w:szCs w:val="20"/>
              </w:rPr>
              <w:t>Falls ja, bitte erläutern:</w:t>
            </w:r>
          </w:p>
          <w:p w14:paraId="1674A322" w14:textId="0A34689F" w:rsidR="00FC16FF" w:rsidRDefault="00703D65" w:rsidP="003A2A54">
            <w:pPr>
              <w:pStyle w:val="Listenabsatz"/>
              <w:ind w:left="0"/>
              <w:rPr>
                <w:color w:val="808080"/>
              </w:rPr>
            </w:pPr>
            <w:r w:rsidRPr="00703D65">
              <w:rPr>
                <w:color w:val="808080"/>
              </w:rPr>
              <w:t>Eigentlich sollte die</w:t>
            </w:r>
            <w:r>
              <w:rPr>
                <w:color w:val="808080"/>
              </w:rPr>
              <w:t xml:space="preserve"> Studie in größerem Rahmen durchgeführt werden, wobei auch </w:t>
            </w:r>
            <w:proofErr w:type="spellStart"/>
            <w:proofErr w:type="gramStart"/>
            <w:r>
              <w:rPr>
                <w:color w:val="808080"/>
              </w:rPr>
              <w:t>Patient:innen</w:t>
            </w:r>
            <w:proofErr w:type="spellEnd"/>
            <w:proofErr w:type="gramEnd"/>
            <w:r>
              <w:rPr>
                <w:color w:val="808080"/>
              </w:rPr>
              <w:t xml:space="preserve"> des Uniklinikums in Heidelberg in einer zweiten Phase nach der Messungs-Evaluation der Gesunden </w:t>
            </w:r>
            <w:r w:rsidR="00F31CE2">
              <w:rPr>
                <w:color w:val="808080"/>
              </w:rPr>
              <w:t xml:space="preserve">miteinbezogen werden sollten. </w:t>
            </w:r>
          </w:p>
          <w:p w14:paraId="368746DE" w14:textId="6832A1D8" w:rsidR="00D239BD" w:rsidRDefault="00F31CE2" w:rsidP="003A2A54">
            <w:pPr>
              <w:pStyle w:val="Listenabsatz"/>
              <w:ind w:left="0"/>
              <w:rPr>
                <w:color w:val="808080"/>
              </w:rPr>
            </w:pPr>
            <w:r>
              <w:rPr>
                <w:color w:val="808080"/>
              </w:rPr>
              <w:lastRenderedPageBreak/>
              <w:t xml:space="preserve">Dafür haben wir einen Antrag bei der </w:t>
            </w:r>
            <w:proofErr w:type="spellStart"/>
            <w:r>
              <w:rPr>
                <w:color w:val="808080"/>
              </w:rPr>
              <w:t>Ethikkommision</w:t>
            </w:r>
            <w:proofErr w:type="spellEnd"/>
            <w:r>
              <w:rPr>
                <w:color w:val="808080"/>
              </w:rPr>
              <w:t xml:space="preserve"> in Heidelberg eingereicht. Dieser Antrag wurde nicht genehmigt, mit der Begründung, dass dies die Nutzung eines Medizinprodukts implizieren würde. Da die VR-Brille (Vive Focus 3) eine solche Zertifizierung nicht für kinetische Perimetrie besitzt, müsste man eine klinische Prüfung durchführen. </w:t>
            </w:r>
          </w:p>
          <w:p w14:paraId="6EB35C11" w14:textId="5482E4E5" w:rsidR="00FC16FF" w:rsidRDefault="00F31CE2" w:rsidP="003A2A54">
            <w:pPr>
              <w:pStyle w:val="Listenabsatz"/>
              <w:ind w:left="0"/>
              <w:rPr>
                <w:color w:val="808080"/>
              </w:rPr>
            </w:pPr>
            <w:r>
              <w:rPr>
                <w:color w:val="808080"/>
              </w:rPr>
              <w:t xml:space="preserve">Aufgrund des zeitlich begrenzten Rahmens des zugrundeliegenden Research Projekts, ist das leider nicht möglich. </w:t>
            </w:r>
          </w:p>
          <w:p w14:paraId="3986881F" w14:textId="41011572" w:rsidR="00D239BD" w:rsidRDefault="00F31CE2" w:rsidP="003A2A54">
            <w:pPr>
              <w:pStyle w:val="Listenabsatz"/>
              <w:ind w:left="0"/>
              <w:rPr>
                <w:color w:val="808080"/>
              </w:rPr>
            </w:pPr>
            <w:r>
              <w:rPr>
                <w:color w:val="808080"/>
              </w:rPr>
              <w:t>Deshalb versuchen wir nun</w:t>
            </w:r>
            <w:r w:rsidR="00F911A1">
              <w:rPr>
                <w:color w:val="808080"/>
              </w:rPr>
              <w:t>,</w:t>
            </w:r>
            <w:r>
              <w:rPr>
                <w:color w:val="808080"/>
              </w:rPr>
              <w:t xml:space="preserve"> in</w:t>
            </w:r>
            <w:r w:rsidR="00FC16FF">
              <w:rPr>
                <w:color w:val="808080"/>
              </w:rPr>
              <w:t xml:space="preserve"> einer Studie</w:t>
            </w:r>
            <w:r>
              <w:rPr>
                <w:color w:val="808080"/>
              </w:rPr>
              <w:t xml:space="preserve"> </w:t>
            </w:r>
            <w:proofErr w:type="gramStart"/>
            <w:r w:rsidR="00FC16FF">
              <w:rPr>
                <w:color w:val="808080"/>
              </w:rPr>
              <w:t>mit</w:t>
            </w:r>
            <w:r>
              <w:rPr>
                <w:color w:val="808080"/>
              </w:rPr>
              <w:t xml:space="preserve"> geringeren Umfang</w:t>
            </w:r>
            <w:proofErr w:type="gramEnd"/>
            <w:r w:rsidR="00F911A1">
              <w:rPr>
                <w:color w:val="808080"/>
              </w:rPr>
              <w:t>,</w:t>
            </w:r>
            <w:r>
              <w:rPr>
                <w:color w:val="808080"/>
              </w:rPr>
              <w:t xml:space="preserve"> </w:t>
            </w:r>
            <w:r w:rsidR="00FC16FF">
              <w:rPr>
                <w:color w:val="808080"/>
              </w:rPr>
              <w:t>ausschließlich</w:t>
            </w:r>
            <w:r>
              <w:rPr>
                <w:color w:val="808080"/>
              </w:rPr>
              <w:t xml:space="preserve"> Funktionalität und Messgenauigkeit der implementierten Software zu überprüfen. </w:t>
            </w:r>
            <w:r w:rsidR="00FC16FF">
              <w:rPr>
                <w:color w:val="808080"/>
              </w:rPr>
              <w:t xml:space="preserve">Auch </w:t>
            </w:r>
            <w:r w:rsidR="00F911A1">
              <w:rPr>
                <w:color w:val="808080"/>
              </w:rPr>
              <w:t xml:space="preserve">sollen keine </w:t>
            </w:r>
            <w:proofErr w:type="spellStart"/>
            <w:proofErr w:type="gramStart"/>
            <w:r w:rsidR="00F911A1">
              <w:rPr>
                <w:color w:val="808080"/>
              </w:rPr>
              <w:t>Patient:innen</w:t>
            </w:r>
            <w:proofErr w:type="spellEnd"/>
            <w:proofErr w:type="gramEnd"/>
            <w:r w:rsidR="00F911A1">
              <w:rPr>
                <w:color w:val="808080"/>
              </w:rPr>
              <w:t xml:space="preserve"> teilnehmen. </w:t>
            </w:r>
          </w:p>
          <w:p w14:paraId="1F86D041" w14:textId="7F4162AB" w:rsidR="00F31CE2" w:rsidRPr="00F31CE2" w:rsidRDefault="00F31CE2" w:rsidP="003A2A54">
            <w:pPr>
              <w:pStyle w:val="Listenabsatz"/>
              <w:ind w:left="0"/>
              <w:rPr>
                <w:color w:val="808080"/>
              </w:rPr>
            </w:pPr>
          </w:p>
        </w:tc>
      </w:tr>
    </w:tbl>
    <w:p w14:paraId="3F2763DF" w14:textId="52795E0E" w:rsidR="005D4006" w:rsidRPr="002B1561" w:rsidRDefault="005D4006" w:rsidP="00075A78">
      <w:pPr>
        <w:pStyle w:val="Listenabsatz"/>
        <w:ind w:left="360"/>
        <w:rPr>
          <w:sz w:val="24"/>
        </w:rPr>
      </w:pPr>
    </w:p>
    <w:p w14:paraId="652F4956" w14:textId="10D55934" w:rsidR="005D4006" w:rsidRDefault="00F911A1" w:rsidP="00075A78">
      <w:pPr>
        <w:pStyle w:val="Listenabsatz"/>
        <w:numPr>
          <w:ilvl w:val="0"/>
          <w:numId w:val="39"/>
        </w:numPr>
        <w:ind w:left="360"/>
        <w:rPr>
          <w:sz w:val="24"/>
        </w:rPr>
      </w:pPr>
      <w:r>
        <w:rPr>
          <w:rFonts w:ascii="MS Gothic" w:eastAsia="MS Gothic" w:hAnsi="MS Gothic" w:hint="eastAsia"/>
          <w:b/>
          <w:noProof/>
          <w:szCs w:val="20"/>
        </w:rPr>
        <mc:AlternateContent>
          <mc:Choice Requires="wps">
            <w:drawing>
              <wp:anchor distT="0" distB="0" distL="114300" distR="114300" simplePos="0" relativeHeight="251659264" behindDoc="0" locked="0" layoutInCell="1" allowOverlap="1" wp14:anchorId="3E3B0D58" wp14:editId="201650B1">
                <wp:simplePos x="0" y="0"/>
                <wp:positionH relativeFrom="column">
                  <wp:posOffset>640715</wp:posOffset>
                </wp:positionH>
                <wp:positionV relativeFrom="paragraph">
                  <wp:posOffset>393609</wp:posOffset>
                </wp:positionV>
                <wp:extent cx="400050" cy="260985"/>
                <wp:effectExtent l="0" t="0" r="0" b="0"/>
                <wp:wrapNone/>
                <wp:docPr id="279596664" name="Textfeld 1"/>
                <wp:cNvGraphicFramePr/>
                <a:graphic xmlns:a="http://schemas.openxmlformats.org/drawingml/2006/main">
                  <a:graphicData uri="http://schemas.microsoft.com/office/word/2010/wordprocessingShape">
                    <wps:wsp>
                      <wps:cNvSpPr txBox="1"/>
                      <wps:spPr>
                        <a:xfrm flipH="1">
                          <a:off x="0" y="0"/>
                          <a:ext cx="400050" cy="260985"/>
                        </a:xfrm>
                        <a:prstGeom prst="rect">
                          <a:avLst/>
                        </a:prstGeom>
                        <a:noFill/>
                        <a:ln w="6350">
                          <a:noFill/>
                        </a:ln>
                      </wps:spPr>
                      <wps:txbx>
                        <w:txbxContent>
                          <w:p w14:paraId="3BFAAA7E" w14:textId="6A6BF3F6" w:rsidR="00F911A1" w:rsidRDefault="00F911A1" w:rsidP="00F911A1">
                            <w:pPr>
                              <w:jc w:val="center"/>
                            </w:pPr>
                            <w: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3B0D58" id="_x0000_s1027" type="#_x0000_t202" style="position:absolute;left:0;text-align:left;margin-left:50.45pt;margin-top:31pt;width:31.5pt;height:20.55pt;flip:x;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" filled="f" stroked="f" strokeweight=".5pt">
                <v:textbox>
                  <w:txbxContent>
                    <w:p w14:paraId="3BFAAA7E" w14:textId="6A6BF3F6" w:rsidR="00F911A1" w:rsidRDefault="00F911A1" w:rsidP="00F911A1">
                      <w:pPr>
                        <w:jc w:val="center"/>
                      </w:pPr>
                      <w:r>
                        <w:t>X</w:t>
                      </w:r>
                    </w:p>
                  </w:txbxContent>
                </v:textbox>
              </v:shape>
            </w:pict>
          </mc:Fallback>
        </mc:AlternateContent>
      </w:r>
      <w:r w:rsidR="005D4006">
        <w:rPr>
          <w:sz w:val="24"/>
        </w:rPr>
        <w:t xml:space="preserve">Ist ein Votum der Ethikkommission erforderlich? </w:t>
      </w:r>
      <w:r w:rsidR="00A033F9">
        <w:rPr>
          <w:sz w:val="24"/>
        </w:rPr>
        <w:t>(</w:t>
      </w:r>
      <w:proofErr w:type="spellStart"/>
      <w:r w:rsidR="00A033F9">
        <w:rPr>
          <w:sz w:val="24"/>
        </w:rPr>
        <w:t>bsp.</w:t>
      </w:r>
      <w:proofErr w:type="spellEnd"/>
      <w:r w:rsidR="00A033F9">
        <w:rPr>
          <w:sz w:val="24"/>
        </w:rPr>
        <w:t xml:space="preserve"> für Drittmittel-Antrag oder wissenschaftliche Veröffentlichung)</w:t>
      </w:r>
    </w:p>
    <w:tbl>
      <w:tblPr>
        <w:tblW w:w="0" w:type="auto"/>
        <w:tblInd w:w="360" w:type="dxa"/>
        <w:tblLook w:val="00A0" w:firstRow="1" w:lastRow="0" w:firstColumn="1" w:lastColumn="0" w:noHBand="0" w:noVBand="0"/>
      </w:tblPr>
      <w:tblGrid>
        <w:gridCol w:w="741"/>
        <w:gridCol w:w="1417"/>
        <w:gridCol w:w="992"/>
        <w:gridCol w:w="5103"/>
      </w:tblGrid>
      <w:tr w:rsidR="005D4006" w:rsidRPr="00974D43" w14:paraId="2A1D80FC" w14:textId="77777777" w:rsidTr="003A2A54">
        <w:tc>
          <w:tcPr>
            <w:tcW w:w="741" w:type="dxa"/>
          </w:tcPr>
          <w:p w14:paraId="621D5496" w14:textId="581CD721" w:rsidR="005D4006" w:rsidRPr="003A2A54" w:rsidRDefault="005D4006" w:rsidP="003A2A54">
            <w:pPr>
              <w:pStyle w:val="Listenabsatz"/>
              <w:ind w:left="0"/>
              <w:rPr>
                <w:rFonts w:ascii="Times New Roman" w:hAnsi="Times New Roman"/>
                <w:szCs w:val="20"/>
              </w:rPr>
            </w:pPr>
            <w:r w:rsidRPr="003A2A54">
              <w:rPr>
                <w:rFonts w:ascii="Times New Roman" w:hAnsi="Times New Roman"/>
                <w:szCs w:val="20"/>
              </w:rPr>
              <w:t>Ja</w:t>
            </w:r>
          </w:p>
        </w:tc>
        <w:tc>
          <w:tcPr>
            <w:tcW w:w="1417" w:type="dxa"/>
          </w:tcPr>
          <w:p w14:paraId="1A42F15C" w14:textId="6DD9496E" w:rsidR="005D4006" w:rsidRPr="003A2A54" w:rsidRDefault="005D4006" w:rsidP="003A2A54">
            <w:pPr>
              <w:pStyle w:val="Listenabsatz"/>
              <w:ind w:left="0"/>
              <w:rPr>
                <w:rFonts w:ascii="MS Gothic" w:eastAsia="MS Gothic" w:hAnsi="MS Gothic"/>
                <w:b/>
                <w:szCs w:val="20"/>
              </w:rPr>
            </w:pPr>
            <w:r>
              <w:rPr>
                <w:rFonts w:ascii="MS Gothic" w:eastAsia="MS Gothic" w:hAnsi="MS Gothic" w:hint="eastAsia"/>
                <w:b/>
                <w:szCs w:val="20"/>
              </w:rPr>
              <w:t>☐</w:t>
            </w:r>
          </w:p>
        </w:tc>
        <w:tc>
          <w:tcPr>
            <w:tcW w:w="992" w:type="dxa"/>
          </w:tcPr>
          <w:p w14:paraId="15321B5C" w14:textId="2BAA50E9" w:rsidR="005D4006" w:rsidRPr="003A2A54" w:rsidRDefault="005D4006" w:rsidP="003A2A54">
            <w:pPr>
              <w:pStyle w:val="Listenabsatz"/>
              <w:ind w:left="0"/>
              <w:rPr>
                <w:rFonts w:ascii="Times New Roman" w:hAnsi="Times New Roman"/>
                <w:szCs w:val="20"/>
              </w:rPr>
            </w:pPr>
            <w:r w:rsidRPr="003A2A54">
              <w:rPr>
                <w:rFonts w:ascii="Times New Roman" w:hAnsi="Times New Roman"/>
                <w:szCs w:val="20"/>
              </w:rPr>
              <w:t>Nein</w:t>
            </w:r>
          </w:p>
        </w:tc>
        <w:tc>
          <w:tcPr>
            <w:tcW w:w="5103" w:type="dxa"/>
          </w:tcPr>
          <w:p w14:paraId="3E505018" w14:textId="2F7E44CA" w:rsidR="005D4006" w:rsidRPr="003A2A54" w:rsidRDefault="005D4006" w:rsidP="003A2A54">
            <w:pPr>
              <w:pStyle w:val="Listenabsatz"/>
              <w:ind w:left="0"/>
              <w:rPr>
                <w:rFonts w:ascii="Times New Roman" w:hAnsi="Times New Roman"/>
                <w:szCs w:val="20"/>
              </w:rPr>
            </w:pPr>
            <w:r>
              <w:rPr>
                <w:rFonts w:ascii="MS Gothic" w:eastAsia="MS Gothic" w:hAnsi="MS Gothic" w:hint="eastAsia"/>
                <w:b/>
                <w:szCs w:val="20"/>
              </w:rPr>
              <w:t>☐</w:t>
            </w:r>
          </w:p>
        </w:tc>
      </w:tr>
      <w:tr w:rsidR="005D4006" w:rsidRPr="00974D43" w14:paraId="584DF272" w14:textId="77777777" w:rsidTr="003A2A54">
        <w:tc>
          <w:tcPr>
            <w:tcW w:w="8253" w:type="dxa"/>
            <w:gridSpan w:val="4"/>
          </w:tcPr>
          <w:p w14:paraId="67589301" w14:textId="26AD2C01" w:rsidR="005D4006" w:rsidRDefault="005D4006" w:rsidP="003A2A54">
            <w:pPr>
              <w:pStyle w:val="Listenabsatz"/>
              <w:ind w:left="0"/>
              <w:rPr>
                <w:rFonts w:ascii="Times New Roman" w:hAnsi="Times New Roman"/>
                <w:sz w:val="20"/>
                <w:szCs w:val="20"/>
              </w:rPr>
            </w:pPr>
            <w:r w:rsidRPr="003A2A54">
              <w:rPr>
                <w:rFonts w:ascii="Times New Roman" w:hAnsi="Times New Roman"/>
                <w:sz w:val="20"/>
                <w:szCs w:val="20"/>
              </w:rPr>
              <w:t>Falls ja, bitte erläutern:</w:t>
            </w:r>
          </w:p>
          <w:p w14:paraId="48EA1C56" w14:textId="4F14FC65" w:rsidR="00D239BD" w:rsidRPr="00D239BD" w:rsidRDefault="00D239BD" w:rsidP="00D239BD">
            <w:pPr>
              <w:pStyle w:val="Listenabsatz"/>
              <w:ind w:left="0"/>
              <w:rPr>
                <w:color w:val="808080"/>
              </w:rPr>
            </w:pPr>
            <w:r>
              <w:rPr>
                <w:color w:val="808080"/>
              </w:rPr>
              <w:t>Ja, die Erkenntnisse sollen wissenschaftlich publiziert werden, deshalb und für die gute Wissenschaftliche Praxis ist ein Votum notwenig.</w:t>
            </w:r>
          </w:p>
        </w:tc>
      </w:tr>
    </w:tbl>
    <w:p w14:paraId="415AEC23" w14:textId="7DAE20B6" w:rsidR="00DF3838" w:rsidRDefault="00DF3838">
      <w:pPr>
        <w:spacing w:after="0" w:line="240" w:lineRule="auto"/>
        <w:jc w:val="left"/>
        <w:rPr>
          <w:sz w:val="24"/>
        </w:rPr>
      </w:pPr>
      <w:r>
        <w:rPr>
          <w:sz w:val="24"/>
        </w:rPr>
        <w:br w:type="page"/>
      </w:r>
    </w:p>
    <w:p w14:paraId="79209A66" w14:textId="17ABD11F" w:rsidR="00D239BD" w:rsidRDefault="00D239BD">
      <w:pPr>
        <w:spacing w:after="0" w:line="240" w:lineRule="auto"/>
        <w:jc w:val="left"/>
        <w:rPr>
          <w:sz w:val="24"/>
        </w:rPr>
      </w:pPr>
    </w:p>
    <w:p w14:paraId="5821C3B2" w14:textId="504DDEDE" w:rsidR="005D4006" w:rsidRDefault="005D4006" w:rsidP="004E28A6">
      <w:pPr>
        <w:pStyle w:val="Listenabsatz"/>
        <w:numPr>
          <w:ilvl w:val="0"/>
          <w:numId w:val="39"/>
        </w:numPr>
        <w:ind w:left="360"/>
        <w:rPr>
          <w:sz w:val="24"/>
        </w:rPr>
      </w:pPr>
      <w:r w:rsidRPr="00FB5EB9">
        <w:rPr>
          <w:sz w:val="24"/>
        </w:rPr>
        <w:t xml:space="preserve">Dem Antrag liegen </w:t>
      </w:r>
      <w:r>
        <w:rPr>
          <w:sz w:val="24"/>
        </w:rPr>
        <w:t xml:space="preserve">folgende für die Versuchsteilnehmer/innen bestimmte Unterlagen </w:t>
      </w:r>
      <w:r w:rsidRPr="00FB5EB9">
        <w:rPr>
          <w:sz w:val="24"/>
        </w:rPr>
        <w:t>bei:</w:t>
      </w:r>
    </w:p>
    <w:p w14:paraId="225D5A5C" w14:textId="4231085B" w:rsidR="005D4006" w:rsidRPr="00FB5EB9" w:rsidRDefault="00F911A1" w:rsidP="00974D43">
      <w:pPr>
        <w:pStyle w:val="Listenabsatz"/>
        <w:ind w:left="360"/>
        <w:rPr>
          <w:sz w:val="24"/>
        </w:rPr>
      </w:pPr>
      <w:r>
        <w:rPr>
          <w:rFonts w:ascii="MS Gothic" w:eastAsia="MS Gothic" w:hAnsi="MS Gothic" w:hint="eastAsia"/>
          <w:b/>
          <w:noProof/>
          <w:szCs w:val="20"/>
        </w:rPr>
        <mc:AlternateContent>
          <mc:Choice Requires="wps">
            <w:drawing>
              <wp:anchor distT="0" distB="0" distL="114300" distR="114300" simplePos="0" relativeHeight="251665408" behindDoc="0" locked="0" layoutInCell="1" allowOverlap="1" wp14:anchorId="34020AF2" wp14:editId="2712205B">
                <wp:simplePos x="0" y="0"/>
                <wp:positionH relativeFrom="column">
                  <wp:posOffset>3684905</wp:posOffset>
                </wp:positionH>
                <wp:positionV relativeFrom="paragraph">
                  <wp:posOffset>161925</wp:posOffset>
                </wp:positionV>
                <wp:extent cx="400050" cy="260985"/>
                <wp:effectExtent l="0" t="0" r="0" b="0"/>
                <wp:wrapNone/>
                <wp:docPr id="817453971" name="Textfeld 1"/>
                <wp:cNvGraphicFramePr/>
                <a:graphic xmlns:a="http://schemas.openxmlformats.org/drawingml/2006/main">
                  <a:graphicData uri="http://schemas.microsoft.com/office/word/2010/wordprocessingShape">
                    <wps:wsp>
                      <wps:cNvSpPr txBox="1"/>
                      <wps:spPr>
                        <a:xfrm flipH="1">
                          <a:off x="0" y="0"/>
                          <a:ext cx="400050" cy="260985"/>
                        </a:xfrm>
                        <a:prstGeom prst="rect">
                          <a:avLst/>
                        </a:prstGeom>
                        <a:noFill/>
                        <a:ln w="6350">
                          <a:noFill/>
                        </a:ln>
                      </wps:spPr>
                      <wps:txbx>
                        <w:txbxContent>
                          <w:p w14:paraId="4FFBA772" w14:textId="77777777" w:rsidR="00F911A1" w:rsidRDefault="00F911A1" w:rsidP="00F911A1">
                            <w:pPr>
                              <w:jc w:val="center"/>
                            </w:pPr>
                            <w: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020AF2" id="_x0000_s1028" type="#_x0000_t202" style="position:absolute;left:0;text-align:left;margin-left:290.15pt;margin-top:12.75pt;width:31.5pt;height:20.55pt;flip:x;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" filled="f" stroked="f" strokeweight=".5pt">
                <v:textbox>
                  <w:txbxContent>
                    <w:p w14:paraId="4FFBA772" w14:textId="77777777" w:rsidR="00F911A1" w:rsidRDefault="00F911A1" w:rsidP="00F911A1">
                      <w:pPr>
                        <w:jc w:val="center"/>
                      </w:pPr>
                      <w:r>
                        <w:t>X</w:t>
                      </w:r>
                    </w:p>
                  </w:txbxContent>
                </v:textbox>
              </v:shape>
            </w:pict>
          </mc:Fallback>
        </mc:AlternateContent>
      </w:r>
      <w:r>
        <w:rPr>
          <w:rFonts w:ascii="MS Gothic" w:eastAsia="MS Gothic" w:hAnsi="MS Gothic" w:hint="eastAsia"/>
          <w:b/>
          <w:noProof/>
          <w:szCs w:val="20"/>
        </w:rPr>
        <mc:AlternateContent>
          <mc:Choice Requires="wps">
            <w:drawing>
              <wp:anchor distT="0" distB="0" distL="114300" distR="114300" simplePos="0" relativeHeight="251663360" behindDoc="0" locked="0" layoutInCell="1" allowOverlap="1" wp14:anchorId="14F66579" wp14:editId="22202D87">
                <wp:simplePos x="0" y="0"/>
                <wp:positionH relativeFrom="column">
                  <wp:posOffset>1673225</wp:posOffset>
                </wp:positionH>
                <wp:positionV relativeFrom="paragraph">
                  <wp:posOffset>169001</wp:posOffset>
                </wp:positionV>
                <wp:extent cx="400050" cy="260985"/>
                <wp:effectExtent l="0" t="0" r="0" b="0"/>
                <wp:wrapNone/>
                <wp:docPr id="902536357" name="Textfeld 1"/>
                <wp:cNvGraphicFramePr/>
                <a:graphic xmlns:a="http://schemas.openxmlformats.org/drawingml/2006/main">
                  <a:graphicData uri="http://schemas.microsoft.com/office/word/2010/wordprocessingShape">
                    <wps:wsp>
                      <wps:cNvSpPr txBox="1"/>
                      <wps:spPr>
                        <a:xfrm flipH="1">
                          <a:off x="0" y="0"/>
                          <a:ext cx="400050" cy="260985"/>
                        </a:xfrm>
                        <a:prstGeom prst="rect">
                          <a:avLst/>
                        </a:prstGeom>
                        <a:noFill/>
                        <a:ln w="6350">
                          <a:noFill/>
                        </a:ln>
                      </wps:spPr>
                      <wps:txbx>
                        <w:txbxContent>
                          <w:p w14:paraId="2B92EFF9" w14:textId="77777777" w:rsidR="00F911A1" w:rsidRDefault="00F911A1" w:rsidP="00F911A1">
                            <w:pPr>
                              <w:jc w:val="center"/>
                            </w:pPr>
                            <w: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F66579" id="_x0000_s1029" type="#_x0000_t202" style="position:absolute;left:0;text-align:left;margin-left:131.75pt;margin-top:13.3pt;width:31.5pt;height:20.55pt;flip:x;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" filled="f" stroked="f" strokeweight=".5pt">
                <v:textbox>
                  <w:txbxContent>
                    <w:p w14:paraId="2B92EFF9" w14:textId="77777777" w:rsidR="00F911A1" w:rsidRDefault="00F911A1" w:rsidP="00F911A1">
                      <w:pPr>
                        <w:jc w:val="center"/>
                      </w:pPr>
                      <w:r>
                        <w:t>X</w:t>
                      </w:r>
                    </w:p>
                  </w:txbxContent>
                </v:textbox>
              </v:shape>
            </w:pict>
          </mc:Fallback>
        </mc:AlternateContent>
      </w:r>
    </w:p>
    <w:tbl>
      <w:tblPr>
        <w:tblW w:w="0" w:type="auto"/>
        <w:tblInd w:w="360" w:type="dxa"/>
        <w:tblLook w:val="00A0" w:firstRow="1" w:lastRow="0" w:firstColumn="1" w:lastColumn="0" w:noHBand="0" w:noVBand="0"/>
      </w:tblPr>
      <w:tblGrid>
        <w:gridCol w:w="2379"/>
        <w:gridCol w:w="677"/>
        <w:gridCol w:w="2481"/>
        <w:gridCol w:w="602"/>
        <w:gridCol w:w="1990"/>
        <w:gridCol w:w="865"/>
      </w:tblGrid>
      <w:tr w:rsidR="00DF3838" w:rsidRPr="00974D43" w14:paraId="1E4E70CB" w14:textId="77777777" w:rsidTr="00DF3838">
        <w:tc>
          <w:tcPr>
            <w:tcW w:w="2379" w:type="dxa"/>
          </w:tcPr>
          <w:p w14:paraId="726034F7" w14:textId="4CE31F01" w:rsidR="00DF3838" w:rsidRPr="003A2A54" w:rsidRDefault="00DF3838" w:rsidP="003A2A54">
            <w:pPr>
              <w:pStyle w:val="Listenabsatz"/>
              <w:ind w:left="0"/>
              <w:rPr>
                <w:rFonts w:ascii="Times New Roman" w:hAnsi="Times New Roman"/>
                <w:szCs w:val="20"/>
              </w:rPr>
            </w:pPr>
            <w:r w:rsidRPr="003A2A54">
              <w:rPr>
                <w:rFonts w:ascii="Times New Roman" w:hAnsi="Times New Roman"/>
                <w:szCs w:val="20"/>
              </w:rPr>
              <w:t>Einwilligungserklärung</w:t>
            </w:r>
          </w:p>
        </w:tc>
        <w:tc>
          <w:tcPr>
            <w:tcW w:w="677" w:type="dxa"/>
          </w:tcPr>
          <w:p w14:paraId="6FDCD4C0" w14:textId="62CBD98F" w:rsidR="00DF3838" w:rsidRPr="003A2A54" w:rsidRDefault="00DF3838" w:rsidP="003A2A54">
            <w:pPr>
              <w:pStyle w:val="Listenabsatz"/>
              <w:ind w:left="0"/>
              <w:rPr>
                <w:rFonts w:ascii="MS Gothic" w:eastAsia="MS Gothic" w:hAnsi="MS Gothic"/>
                <w:b/>
                <w:szCs w:val="20"/>
              </w:rPr>
            </w:pPr>
            <w:r>
              <w:rPr>
                <w:rFonts w:ascii="MS Gothic" w:eastAsia="MS Gothic" w:hAnsi="MS Gothic" w:hint="eastAsia"/>
                <w:b/>
                <w:szCs w:val="20"/>
              </w:rPr>
              <w:t>☐</w:t>
            </w:r>
          </w:p>
        </w:tc>
        <w:tc>
          <w:tcPr>
            <w:tcW w:w="2481" w:type="dxa"/>
          </w:tcPr>
          <w:p w14:paraId="05DAAEAF" w14:textId="358891D4" w:rsidR="00DF3838" w:rsidRPr="003A2A54" w:rsidRDefault="00DF3838" w:rsidP="003A2A54">
            <w:pPr>
              <w:pStyle w:val="Listenabsatz"/>
              <w:ind w:left="0"/>
              <w:rPr>
                <w:rFonts w:ascii="Times New Roman" w:hAnsi="Times New Roman"/>
                <w:szCs w:val="20"/>
              </w:rPr>
            </w:pPr>
            <w:r w:rsidRPr="003A2A54">
              <w:rPr>
                <w:rFonts w:ascii="Times New Roman" w:hAnsi="Times New Roman"/>
                <w:szCs w:val="20"/>
              </w:rPr>
              <w:t>Teilnehmerinformationen</w:t>
            </w:r>
          </w:p>
        </w:tc>
        <w:tc>
          <w:tcPr>
            <w:tcW w:w="602" w:type="dxa"/>
          </w:tcPr>
          <w:p w14:paraId="316C1677" w14:textId="42AE4D91" w:rsidR="00DF3838" w:rsidRPr="003A2A54" w:rsidRDefault="00DF3838" w:rsidP="003A2A54">
            <w:pPr>
              <w:pStyle w:val="Listenabsatz"/>
              <w:ind w:left="0"/>
              <w:rPr>
                <w:rFonts w:ascii="Times New Roman" w:hAnsi="Times New Roman"/>
                <w:szCs w:val="20"/>
              </w:rPr>
            </w:pPr>
            <w:r>
              <w:rPr>
                <w:rFonts w:ascii="MS Gothic" w:eastAsia="MS Gothic" w:hAnsi="MS Gothic" w:hint="eastAsia"/>
                <w:b/>
                <w:szCs w:val="20"/>
              </w:rPr>
              <w:t>☐</w:t>
            </w:r>
          </w:p>
        </w:tc>
        <w:tc>
          <w:tcPr>
            <w:tcW w:w="1990" w:type="dxa"/>
          </w:tcPr>
          <w:p w14:paraId="1AA69120" w14:textId="77777777" w:rsidR="00DF3838" w:rsidRPr="00DF3838" w:rsidRDefault="00DF3838" w:rsidP="00DF3838">
            <w:pPr>
              <w:pStyle w:val="Listenabsatz"/>
              <w:ind w:left="0"/>
              <w:rPr>
                <w:rFonts w:ascii="Times New Roman" w:hAnsi="Times New Roman"/>
                <w:szCs w:val="20"/>
              </w:rPr>
            </w:pPr>
            <w:r w:rsidRPr="00DF3838">
              <w:rPr>
                <w:rFonts w:ascii="Times New Roman" w:hAnsi="Times New Roman"/>
                <w:szCs w:val="20"/>
              </w:rPr>
              <w:t xml:space="preserve">Codeworterstellung </w:t>
            </w:r>
          </w:p>
        </w:tc>
        <w:tc>
          <w:tcPr>
            <w:tcW w:w="865" w:type="dxa"/>
          </w:tcPr>
          <w:p w14:paraId="031A2D74" w14:textId="77777777" w:rsidR="00DF3838" w:rsidRPr="00E925C4" w:rsidRDefault="00DF3838" w:rsidP="00DF3838">
            <w:pPr>
              <w:pStyle w:val="Listenabsatz"/>
              <w:ind w:left="0"/>
            </w:pPr>
            <w:r w:rsidRPr="00DF3838">
              <w:rPr>
                <w:rFonts w:ascii="MS Gothic" w:eastAsia="MS Gothic" w:hAnsi="MS Gothic"/>
                <w:b/>
                <w:szCs w:val="20"/>
              </w:rPr>
              <w:t>☐</w:t>
            </w:r>
          </w:p>
        </w:tc>
      </w:tr>
    </w:tbl>
    <w:p w14:paraId="24F022C3" w14:textId="2CAE7594" w:rsidR="00DF3838" w:rsidRPr="00BA2452" w:rsidRDefault="005D4006" w:rsidP="004830F0">
      <w:pPr>
        <w:pStyle w:val="Listenabsatz"/>
        <w:spacing w:line="240" w:lineRule="auto"/>
        <w:ind w:left="0"/>
      </w:pPr>
      <w:r w:rsidRPr="00E85564">
        <w:t>Bitte beachten Sie, dass es in jedem Fall erforderlich ist, Teilnehmer/innen vorab so detailliert wie möglich über den Ablauf einer Studie zu informieren, ihnen mitzuteilen, dass sie jederzeit freiwillig die Studie abbrechen können, ihre informierte Einwilligung schriftlich einzuholen und Vertraulichkeit der Datenerhebung und –</w:t>
      </w:r>
      <w:proofErr w:type="spellStart"/>
      <w:r w:rsidRPr="00E85564">
        <w:t>speicherung</w:t>
      </w:r>
      <w:proofErr w:type="spellEnd"/>
      <w:r w:rsidRPr="00E85564">
        <w:t xml:space="preserve"> zu gewährleisten. </w:t>
      </w:r>
      <w:r w:rsidR="00405BDF">
        <w:t xml:space="preserve">Im Falle </w:t>
      </w:r>
      <w:proofErr w:type="gramStart"/>
      <w:r w:rsidR="00405BDF">
        <w:t>eine Zweifels</w:t>
      </w:r>
      <w:proofErr w:type="gramEnd"/>
      <w:r w:rsidR="00405BDF">
        <w:t xml:space="preserve"> ist im Vorfeld der Datenschutzbeauftragte der Hochschule zu konsultieren. </w:t>
      </w:r>
      <w:r>
        <w:t xml:space="preserve">Weitere Informationen sowie Vorlagen für Einwilligungserklärungen und Teilnehmerinformationen finden Sie auf der folgenden Internetseite: </w:t>
      </w:r>
      <w:hyperlink r:id="rId7" w:history="1">
        <w:r w:rsidR="00162DA8" w:rsidRPr="00E75B17">
          <w:rPr>
            <w:rStyle w:val="Hyperlink"/>
          </w:rPr>
          <w:t>https://www.hs-heilbronn.de/ethikkommission</w:t>
        </w:r>
      </w:hyperlink>
      <w:r w:rsidR="00162DA8">
        <w: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7963"/>
        <w:gridCol w:w="617"/>
        <w:gridCol w:w="656"/>
      </w:tblGrid>
      <w:tr w:rsidR="005D4006" w:rsidRPr="00754848" w14:paraId="1E0CFD38" w14:textId="77777777" w:rsidTr="001513A2">
        <w:tc>
          <w:tcPr>
            <w:tcW w:w="8002" w:type="dxa"/>
          </w:tcPr>
          <w:p w14:paraId="2B7262DD" w14:textId="77777777" w:rsidR="005D4006" w:rsidRPr="009C7B83" w:rsidRDefault="005D4006" w:rsidP="00974D43">
            <w:pPr>
              <w:pStyle w:val="berschrift5"/>
              <w:spacing w:before="0"/>
              <w:rPr>
                <w:sz w:val="22"/>
              </w:rPr>
            </w:pPr>
            <w:r w:rsidRPr="009C7B83">
              <w:rPr>
                <w:sz w:val="22"/>
              </w:rPr>
              <w:t>Checkliste</w:t>
            </w:r>
          </w:p>
        </w:tc>
        <w:tc>
          <w:tcPr>
            <w:tcW w:w="618" w:type="dxa"/>
          </w:tcPr>
          <w:p w14:paraId="5E4791D3" w14:textId="57D0D581" w:rsidR="005D4006" w:rsidRPr="00754848" w:rsidRDefault="005D4006" w:rsidP="00FD2B17">
            <w:pPr>
              <w:spacing w:after="0" w:line="240" w:lineRule="auto"/>
              <w:jc w:val="center"/>
              <w:outlineLvl w:val="0"/>
              <w:rPr>
                <w:rFonts w:ascii="Times New Roman" w:hAnsi="Times New Roman"/>
                <w:b/>
                <w:szCs w:val="20"/>
                <w:lang w:eastAsia="de-DE"/>
              </w:rPr>
            </w:pPr>
          </w:p>
          <w:p w14:paraId="7AB227D0" w14:textId="77777777" w:rsidR="005D4006" w:rsidRPr="00754848" w:rsidRDefault="005D4006" w:rsidP="00FD2B17">
            <w:pPr>
              <w:spacing w:after="0" w:line="240" w:lineRule="auto"/>
              <w:jc w:val="center"/>
              <w:outlineLvl w:val="0"/>
              <w:rPr>
                <w:rFonts w:ascii="Times New Roman" w:hAnsi="Times New Roman"/>
                <w:b/>
                <w:szCs w:val="20"/>
                <w:lang w:eastAsia="de-DE"/>
              </w:rPr>
            </w:pPr>
            <w:r w:rsidRPr="00754848">
              <w:rPr>
                <w:rFonts w:ascii="Times New Roman" w:hAnsi="Times New Roman"/>
                <w:b/>
                <w:szCs w:val="20"/>
                <w:lang w:eastAsia="de-DE"/>
              </w:rPr>
              <w:t>Ja</w:t>
            </w:r>
          </w:p>
        </w:tc>
        <w:tc>
          <w:tcPr>
            <w:tcW w:w="616" w:type="dxa"/>
          </w:tcPr>
          <w:p w14:paraId="1FAE4070" w14:textId="08810A64" w:rsidR="005D4006" w:rsidRPr="00754848" w:rsidRDefault="005D4006" w:rsidP="00FD2B17">
            <w:pPr>
              <w:spacing w:after="0" w:line="240" w:lineRule="auto"/>
              <w:jc w:val="center"/>
              <w:outlineLvl w:val="0"/>
              <w:rPr>
                <w:rFonts w:ascii="Times New Roman" w:hAnsi="Times New Roman"/>
                <w:b/>
                <w:szCs w:val="20"/>
                <w:lang w:eastAsia="de-DE"/>
              </w:rPr>
            </w:pPr>
          </w:p>
          <w:p w14:paraId="7AEAD57C" w14:textId="77777777" w:rsidR="005D4006" w:rsidRPr="00754848" w:rsidRDefault="005D4006" w:rsidP="00FD2B17">
            <w:pPr>
              <w:spacing w:after="0" w:line="240" w:lineRule="auto"/>
              <w:jc w:val="center"/>
              <w:outlineLvl w:val="0"/>
              <w:rPr>
                <w:rFonts w:ascii="Times New Roman" w:hAnsi="Times New Roman"/>
                <w:b/>
                <w:szCs w:val="20"/>
                <w:lang w:eastAsia="de-DE"/>
              </w:rPr>
            </w:pPr>
            <w:r w:rsidRPr="00754848">
              <w:rPr>
                <w:rFonts w:ascii="Times New Roman" w:hAnsi="Times New Roman"/>
                <w:b/>
                <w:szCs w:val="20"/>
                <w:lang w:eastAsia="de-DE"/>
              </w:rPr>
              <w:t>Nein</w:t>
            </w:r>
          </w:p>
        </w:tc>
      </w:tr>
      <w:tr w:rsidR="005D4006" w:rsidRPr="00754848" w14:paraId="20D93C8E" w14:textId="77777777" w:rsidTr="004830F0">
        <w:tc>
          <w:tcPr>
            <w:tcW w:w="8222" w:type="dxa"/>
          </w:tcPr>
          <w:p w14:paraId="735B1AE4" w14:textId="77777777" w:rsidR="005D4006" w:rsidRPr="00754848" w:rsidRDefault="005D4006" w:rsidP="004830F0">
            <w:pPr>
              <w:pStyle w:val="Listenabsatz"/>
              <w:numPr>
                <w:ilvl w:val="0"/>
                <w:numId w:val="40"/>
              </w:numPr>
              <w:spacing w:after="0" w:line="240" w:lineRule="auto"/>
              <w:ind w:left="142" w:firstLine="0"/>
              <w:outlineLvl w:val="0"/>
              <w:rPr>
                <w:rFonts w:ascii="Times New Roman" w:hAnsi="Times New Roman"/>
                <w:b/>
                <w:szCs w:val="20"/>
                <w:lang w:eastAsia="de-DE"/>
              </w:rPr>
            </w:pPr>
            <w:r w:rsidRPr="00754848">
              <w:rPr>
                <w:rFonts w:ascii="Times New Roman" w:hAnsi="Times New Roman"/>
                <w:b/>
                <w:szCs w:val="20"/>
                <w:lang w:eastAsia="de-DE"/>
              </w:rPr>
              <w:t>Freiwilligkeit:</w:t>
            </w:r>
          </w:p>
          <w:p w14:paraId="09239CF6" w14:textId="6ADC7C95" w:rsidR="005D4006" w:rsidRPr="00754848" w:rsidRDefault="005D4006" w:rsidP="004830F0">
            <w:pPr>
              <w:pStyle w:val="Listenabsatz"/>
              <w:spacing w:after="0" w:line="240" w:lineRule="auto"/>
              <w:ind w:left="142"/>
              <w:outlineLvl w:val="0"/>
              <w:rPr>
                <w:rFonts w:ascii="Times New Roman" w:hAnsi="Times New Roman"/>
                <w:szCs w:val="20"/>
                <w:lang w:eastAsia="de-DE"/>
              </w:rPr>
            </w:pPr>
            <w:r w:rsidRPr="00754848">
              <w:rPr>
                <w:rFonts w:ascii="Times New Roman" w:hAnsi="Times New Roman"/>
                <w:szCs w:val="20"/>
                <w:lang w:eastAsia="de-DE"/>
              </w:rPr>
              <w:t>Ist die Freiwilligkeit der Teilnahme gewährleistet?</w:t>
            </w:r>
            <w:r w:rsidR="00E925C4">
              <w:rPr>
                <w:rFonts w:ascii="Times New Roman" w:hAnsi="Times New Roman"/>
                <w:szCs w:val="20"/>
                <w:lang w:eastAsia="de-DE"/>
              </w:rPr>
              <w:t xml:space="preserve"> Ist der Rücktritt jederzeit möglich ohne Nachteile befürchten zu müssen?</w:t>
            </w:r>
          </w:p>
        </w:tc>
        <w:tc>
          <w:tcPr>
            <w:tcW w:w="624" w:type="dxa"/>
          </w:tcPr>
          <w:p w14:paraId="36492DB5" w14:textId="2DA3A8FB" w:rsidR="005D4006" w:rsidRPr="00754848" w:rsidRDefault="00F911A1" w:rsidP="00FD2B17">
            <w:pPr>
              <w:spacing w:after="0" w:line="240" w:lineRule="auto"/>
              <w:jc w:val="center"/>
              <w:outlineLvl w:val="0"/>
              <w:rPr>
                <w:rFonts w:ascii="Times New Roman" w:hAnsi="Times New Roman"/>
                <w:b/>
                <w:szCs w:val="20"/>
                <w:lang w:eastAsia="de-DE"/>
              </w:rPr>
            </w:pPr>
            <w:r>
              <w:rPr>
                <w:rFonts w:ascii="MS Gothic" w:eastAsia="MS Gothic" w:hAnsi="MS Gothic" w:hint="eastAsia"/>
                <w:b/>
                <w:noProof/>
                <w:szCs w:val="20"/>
              </w:rPr>
              <mc:AlternateContent>
                <mc:Choice Requires="wps">
                  <w:drawing>
                    <wp:anchor distT="0" distB="0" distL="114300" distR="114300" simplePos="0" relativeHeight="251667456" behindDoc="0" locked="0" layoutInCell="1" allowOverlap="1" wp14:anchorId="5D6A5F34" wp14:editId="082D4FBE">
                      <wp:simplePos x="0" y="0"/>
                      <wp:positionH relativeFrom="column">
                        <wp:posOffset>-77833</wp:posOffset>
                      </wp:positionH>
                      <wp:positionV relativeFrom="paragraph">
                        <wp:posOffset>-39915</wp:posOffset>
                      </wp:positionV>
                      <wp:extent cx="400050" cy="260985"/>
                      <wp:effectExtent l="0" t="0" r="0" b="0"/>
                      <wp:wrapNone/>
                      <wp:docPr id="422065577" name="Textfeld 1"/>
                      <wp:cNvGraphicFramePr/>
                      <a:graphic xmlns:a="http://schemas.openxmlformats.org/drawingml/2006/main">
                        <a:graphicData uri="http://schemas.microsoft.com/office/word/2010/wordprocessingShape">
                          <wps:wsp>
                            <wps:cNvSpPr txBox="1"/>
                            <wps:spPr>
                              <a:xfrm flipH="1">
                                <a:off x="0" y="0"/>
                                <a:ext cx="400050" cy="260985"/>
                              </a:xfrm>
                              <a:prstGeom prst="rect">
                                <a:avLst/>
                              </a:prstGeom>
                              <a:noFill/>
                              <a:ln w="6350">
                                <a:noFill/>
                              </a:ln>
                            </wps:spPr>
                            <wps:txbx>
                              <w:txbxContent>
                                <w:p w14:paraId="6E169BE5" w14:textId="77777777" w:rsidR="00F911A1" w:rsidRDefault="00F911A1" w:rsidP="00F911A1">
                                  <w:pPr>
                                    <w:jc w:val="center"/>
                                  </w:pPr>
                                  <w: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6A5F34" id="_x0000_s1030" type="#_x0000_t202" style="position:absolute;left:0;text-align:left;margin-left:-6.15pt;margin-top:-3.15pt;width:31.5pt;height:20.55pt;flip:x;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" filled="f" stroked="f" strokeweight=".5pt">
                      <v:textbox>
                        <w:txbxContent>
                          <w:p w14:paraId="6E169BE5" w14:textId="77777777" w:rsidR="00F911A1" w:rsidRDefault="00F911A1" w:rsidP="00F911A1">
                            <w:pPr>
                              <w:jc w:val="center"/>
                            </w:pPr>
                            <w:r>
                              <w:t>X</w:t>
                            </w:r>
                          </w:p>
                        </w:txbxContent>
                      </v:textbox>
                    </v:shape>
                  </w:pict>
                </mc:Fallback>
              </mc:AlternateContent>
            </w:r>
            <w:r w:rsidR="005D4006" w:rsidRPr="00754848">
              <w:rPr>
                <w:rFonts w:ascii="MS Gothic" w:eastAsia="MS Gothic" w:hAnsi="MS Gothic" w:hint="eastAsia"/>
                <w:b/>
                <w:szCs w:val="20"/>
              </w:rPr>
              <w:t>☐</w:t>
            </w:r>
          </w:p>
        </w:tc>
        <w:tc>
          <w:tcPr>
            <w:tcW w:w="616" w:type="dxa"/>
            <w:shd w:val="clear" w:color="auto" w:fill="D9D9D9"/>
          </w:tcPr>
          <w:p w14:paraId="306B5644" w14:textId="77777777" w:rsidR="005D4006" w:rsidRPr="00754848" w:rsidRDefault="005D4006" w:rsidP="00FD2B17">
            <w:pPr>
              <w:spacing w:after="0" w:line="240" w:lineRule="auto"/>
              <w:jc w:val="center"/>
              <w:outlineLvl w:val="0"/>
              <w:rPr>
                <w:rFonts w:ascii="Times New Roman" w:hAnsi="Times New Roman"/>
                <w:b/>
                <w:szCs w:val="20"/>
                <w:lang w:eastAsia="de-DE"/>
              </w:rPr>
            </w:pPr>
            <w:r w:rsidRPr="00754848">
              <w:rPr>
                <w:rFonts w:ascii="MS Gothic" w:eastAsia="MS Gothic" w:hAnsi="MS Gothic" w:hint="eastAsia"/>
                <w:b/>
                <w:szCs w:val="20"/>
              </w:rPr>
              <w:t>☐</w:t>
            </w:r>
          </w:p>
        </w:tc>
      </w:tr>
      <w:tr w:rsidR="005D4006" w:rsidRPr="00754848" w14:paraId="315A60BC" w14:textId="77777777" w:rsidTr="004830F0">
        <w:tc>
          <w:tcPr>
            <w:tcW w:w="8222" w:type="dxa"/>
          </w:tcPr>
          <w:p w14:paraId="48F4E2DC" w14:textId="19DE6F1C" w:rsidR="005D4006" w:rsidRPr="00754848" w:rsidRDefault="005D4006" w:rsidP="004830F0">
            <w:pPr>
              <w:pStyle w:val="Listenabsatz"/>
              <w:numPr>
                <w:ilvl w:val="0"/>
                <w:numId w:val="40"/>
              </w:numPr>
              <w:spacing w:after="0" w:line="240" w:lineRule="auto"/>
              <w:ind w:left="142" w:firstLine="0"/>
              <w:outlineLvl w:val="0"/>
              <w:rPr>
                <w:rFonts w:ascii="Times New Roman" w:hAnsi="Times New Roman"/>
                <w:b/>
                <w:szCs w:val="20"/>
                <w:lang w:eastAsia="de-DE"/>
              </w:rPr>
            </w:pPr>
            <w:r w:rsidRPr="00754848">
              <w:rPr>
                <w:rFonts w:ascii="Times New Roman" w:hAnsi="Times New Roman"/>
                <w:b/>
                <w:szCs w:val="20"/>
                <w:lang w:eastAsia="de-DE"/>
              </w:rPr>
              <w:t>Geschäftsfähigkeit:</w:t>
            </w:r>
            <w:r w:rsidR="00F911A1">
              <w:rPr>
                <w:rFonts w:ascii="MS Gothic" w:eastAsia="MS Gothic" w:hAnsi="MS Gothic" w:hint="eastAsia"/>
                <w:b/>
                <w:noProof/>
                <w:szCs w:val="20"/>
              </w:rPr>
              <w:t xml:space="preserve"> </w:t>
            </w:r>
          </w:p>
          <w:p w14:paraId="75AFF280" w14:textId="03D4A01F" w:rsidR="005D4006" w:rsidRPr="00754848" w:rsidRDefault="005D4006" w:rsidP="004830F0">
            <w:pPr>
              <w:pStyle w:val="Listenabsatz"/>
              <w:spacing w:after="0" w:line="240" w:lineRule="auto"/>
              <w:ind w:left="142"/>
              <w:outlineLvl w:val="0"/>
              <w:rPr>
                <w:rFonts w:ascii="Times New Roman" w:hAnsi="Times New Roman"/>
                <w:szCs w:val="20"/>
                <w:lang w:eastAsia="de-DE"/>
              </w:rPr>
            </w:pPr>
            <w:r w:rsidRPr="00754848">
              <w:rPr>
                <w:rFonts w:ascii="Times New Roman" w:hAnsi="Times New Roman"/>
                <w:szCs w:val="20"/>
                <w:lang w:eastAsia="de-DE"/>
              </w:rPr>
              <w:t>Werden an der Studie Personen teilnehmen, die nicht selbst ihre Zustimmung zur Teilnahme geben können (z.B. Personen unter 18 Jahren; Personen, die im juristischen Sinne nicht einwilligungsfähig sind)?</w:t>
            </w:r>
          </w:p>
        </w:tc>
        <w:tc>
          <w:tcPr>
            <w:tcW w:w="624" w:type="dxa"/>
            <w:shd w:val="clear" w:color="auto" w:fill="D9D9D9"/>
          </w:tcPr>
          <w:p w14:paraId="79F71DDF" w14:textId="51DD5CBE" w:rsidR="005D4006" w:rsidRPr="00754848" w:rsidRDefault="005D4006" w:rsidP="00FD2B17">
            <w:pPr>
              <w:spacing w:after="0" w:line="240" w:lineRule="auto"/>
              <w:jc w:val="center"/>
              <w:outlineLvl w:val="0"/>
              <w:rPr>
                <w:rFonts w:ascii="Times New Roman" w:hAnsi="Times New Roman"/>
                <w:b/>
                <w:szCs w:val="20"/>
                <w:lang w:eastAsia="de-DE"/>
              </w:rPr>
            </w:pPr>
            <w:r w:rsidRPr="00754848">
              <w:rPr>
                <w:rFonts w:ascii="MS Gothic" w:eastAsia="MS Gothic" w:hAnsi="MS Gothic" w:hint="eastAsia"/>
                <w:b/>
                <w:szCs w:val="20"/>
              </w:rPr>
              <w:t>☐</w:t>
            </w:r>
          </w:p>
        </w:tc>
        <w:tc>
          <w:tcPr>
            <w:tcW w:w="616" w:type="dxa"/>
          </w:tcPr>
          <w:p w14:paraId="1841DA24" w14:textId="343BD2F2" w:rsidR="005D4006" w:rsidRPr="00754848" w:rsidRDefault="00F911A1" w:rsidP="00FD2B17">
            <w:pPr>
              <w:spacing w:after="0" w:line="240" w:lineRule="auto"/>
              <w:jc w:val="center"/>
              <w:outlineLvl w:val="0"/>
              <w:rPr>
                <w:rFonts w:ascii="Times New Roman" w:hAnsi="Times New Roman"/>
                <w:b/>
                <w:szCs w:val="20"/>
                <w:lang w:eastAsia="de-DE"/>
              </w:rPr>
            </w:pPr>
            <w:r>
              <w:rPr>
                <w:rFonts w:ascii="MS Gothic" w:eastAsia="MS Gothic" w:hAnsi="MS Gothic" w:hint="eastAsia"/>
                <w:b/>
                <w:noProof/>
                <w:szCs w:val="20"/>
              </w:rPr>
              <mc:AlternateContent>
                <mc:Choice Requires="wps">
                  <w:drawing>
                    <wp:anchor distT="0" distB="0" distL="114300" distR="114300" simplePos="0" relativeHeight="251669504" behindDoc="0" locked="0" layoutInCell="1" allowOverlap="1" wp14:anchorId="768717A6" wp14:editId="03F53510">
                      <wp:simplePos x="0" y="0"/>
                      <wp:positionH relativeFrom="column">
                        <wp:posOffset>-69215</wp:posOffset>
                      </wp:positionH>
                      <wp:positionV relativeFrom="paragraph">
                        <wp:posOffset>-42545</wp:posOffset>
                      </wp:positionV>
                      <wp:extent cx="400050" cy="260985"/>
                      <wp:effectExtent l="0" t="0" r="0" b="0"/>
                      <wp:wrapNone/>
                      <wp:docPr id="1344804963" name="Textfeld 1"/>
                      <wp:cNvGraphicFramePr/>
                      <a:graphic xmlns:a="http://schemas.openxmlformats.org/drawingml/2006/main">
                        <a:graphicData uri="http://schemas.microsoft.com/office/word/2010/wordprocessingShape">
                          <wps:wsp>
                            <wps:cNvSpPr txBox="1"/>
                            <wps:spPr>
                              <a:xfrm flipH="1">
                                <a:off x="0" y="0"/>
                                <a:ext cx="400050" cy="260985"/>
                              </a:xfrm>
                              <a:prstGeom prst="rect">
                                <a:avLst/>
                              </a:prstGeom>
                              <a:noFill/>
                              <a:ln w="6350">
                                <a:noFill/>
                              </a:ln>
                            </wps:spPr>
                            <wps:txbx>
                              <w:txbxContent>
                                <w:p w14:paraId="6CF14DC8" w14:textId="77777777" w:rsidR="00F911A1" w:rsidRDefault="00F911A1" w:rsidP="00F911A1">
                                  <w:pPr>
                                    <w:jc w:val="center"/>
                                  </w:pPr>
                                  <w: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8717A6" id="_x0000_s1031" type="#_x0000_t202" style="position:absolute;left:0;text-align:left;margin-left:-5.45pt;margin-top:-3.35pt;width:31.5pt;height:20.55pt;flip:x;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" filled="f" stroked="f" strokeweight=".5pt">
                      <v:textbox>
                        <w:txbxContent>
                          <w:p w14:paraId="6CF14DC8" w14:textId="77777777" w:rsidR="00F911A1" w:rsidRDefault="00F911A1" w:rsidP="00F911A1">
                            <w:pPr>
                              <w:jc w:val="center"/>
                            </w:pPr>
                            <w:r>
                              <w:t>X</w:t>
                            </w:r>
                          </w:p>
                        </w:txbxContent>
                      </v:textbox>
                    </v:shape>
                  </w:pict>
                </mc:Fallback>
              </mc:AlternateContent>
            </w:r>
            <w:r w:rsidR="005D4006" w:rsidRPr="00754848">
              <w:rPr>
                <w:rFonts w:ascii="MS Gothic" w:eastAsia="MS Gothic" w:hAnsi="MS Gothic" w:hint="eastAsia"/>
                <w:b/>
                <w:szCs w:val="20"/>
              </w:rPr>
              <w:t>☐</w:t>
            </w:r>
          </w:p>
        </w:tc>
      </w:tr>
      <w:tr w:rsidR="005D4006" w:rsidRPr="00754848" w14:paraId="3BBB08AA" w14:textId="77777777" w:rsidTr="004830F0">
        <w:tc>
          <w:tcPr>
            <w:tcW w:w="8222" w:type="dxa"/>
          </w:tcPr>
          <w:p w14:paraId="733DD4F9" w14:textId="7F353512" w:rsidR="005D4006" w:rsidRPr="00754848" w:rsidRDefault="005D4006" w:rsidP="004830F0">
            <w:pPr>
              <w:pStyle w:val="Listenabsatz"/>
              <w:numPr>
                <w:ilvl w:val="0"/>
                <w:numId w:val="40"/>
              </w:numPr>
              <w:spacing w:after="0" w:line="240" w:lineRule="auto"/>
              <w:ind w:left="142" w:firstLine="0"/>
              <w:outlineLvl w:val="0"/>
              <w:rPr>
                <w:rFonts w:ascii="Times New Roman" w:hAnsi="Times New Roman"/>
                <w:b/>
                <w:szCs w:val="20"/>
                <w:lang w:eastAsia="de-DE"/>
              </w:rPr>
            </w:pPr>
            <w:r w:rsidRPr="00754848">
              <w:rPr>
                <w:rFonts w:ascii="Times New Roman" w:hAnsi="Times New Roman"/>
                <w:b/>
                <w:szCs w:val="20"/>
                <w:lang w:eastAsia="de-DE"/>
              </w:rPr>
              <w:t>Beeinträchtigte Personengruppen:</w:t>
            </w:r>
          </w:p>
          <w:p w14:paraId="26205C01" w14:textId="08722997" w:rsidR="005D4006" w:rsidRPr="00754848" w:rsidRDefault="005D4006" w:rsidP="004830F0">
            <w:pPr>
              <w:pStyle w:val="Listenabsatz"/>
              <w:spacing w:after="0" w:line="240" w:lineRule="auto"/>
              <w:ind w:left="142"/>
              <w:outlineLvl w:val="0"/>
              <w:rPr>
                <w:rFonts w:ascii="Times New Roman" w:hAnsi="Times New Roman"/>
                <w:szCs w:val="20"/>
                <w:lang w:eastAsia="de-DE"/>
              </w:rPr>
            </w:pPr>
            <w:r w:rsidRPr="00754848">
              <w:rPr>
                <w:rFonts w:ascii="Times New Roman" w:hAnsi="Times New Roman"/>
                <w:szCs w:val="20"/>
                <w:lang w:eastAsia="de-DE"/>
              </w:rPr>
              <w:t>Werden an der Studie Personen teilnehmen, die einer besonders verletzlichen Gruppe angehören (z.B. klinische Stichproben, Personen mit Lernschwäche, Personen im Klinik- oder Strafvollzugsetting)?</w:t>
            </w:r>
          </w:p>
        </w:tc>
        <w:tc>
          <w:tcPr>
            <w:tcW w:w="624" w:type="dxa"/>
            <w:shd w:val="clear" w:color="auto" w:fill="D9D9D9"/>
          </w:tcPr>
          <w:p w14:paraId="42765C78" w14:textId="5C0D907C" w:rsidR="005D4006" w:rsidRPr="00754848" w:rsidRDefault="005D4006" w:rsidP="00FD2B17">
            <w:pPr>
              <w:spacing w:after="0" w:line="240" w:lineRule="auto"/>
              <w:jc w:val="center"/>
              <w:outlineLvl w:val="0"/>
              <w:rPr>
                <w:rFonts w:ascii="Times New Roman" w:hAnsi="Times New Roman"/>
                <w:b/>
                <w:szCs w:val="20"/>
                <w:lang w:eastAsia="de-DE"/>
              </w:rPr>
            </w:pPr>
            <w:r w:rsidRPr="00754848">
              <w:rPr>
                <w:rFonts w:ascii="MS Gothic" w:eastAsia="MS Gothic" w:hAnsi="MS Gothic" w:hint="eastAsia"/>
                <w:b/>
                <w:szCs w:val="20"/>
              </w:rPr>
              <w:t>☐</w:t>
            </w:r>
          </w:p>
        </w:tc>
        <w:tc>
          <w:tcPr>
            <w:tcW w:w="616" w:type="dxa"/>
          </w:tcPr>
          <w:p w14:paraId="51C633B8" w14:textId="0F6CBB25" w:rsidR="005D4006" w:rsidRPr="00754848" w:rsidRDefault="00F911A1" w:rsidP="00FD2B17">
            <w:pPr>
              <w:spacing w:after="0" w:line="240" w:lineRule="auto"/>
              <w:jc w:val="center"/>
              <w:outlineLvl w:val="0"/>
              <w:rPr>
                <w:rFonts w:ascii="Times New Roman" w:hAnsi="Times New Roman"/>
                <w:b/>
                <w:szCs w:val="20"/>
                <w:lang w:eastAsia="de-DE"/>
              </w:rPr>
            </w:pPr>
            <w:r>
              <w:rPr>
                <w:rFonts w:ascii="MS Gothic" w:eastAsia="MS Gothic" w:hAnsi="MS Gothic" w:hint="eastAsia"/>
                <w:b/>
                <w:noProof/>
                <w:szCs w:val="20"/>
              </w:rPr>
              <mc:AlternateContent>
                <mc:Choice Requires="wps">
                  <w:drawing>
                    <wp:anchor distT="0" distB="0" distL="114300" distR="114300" simplePos="0" relativeHeight="251673600" behindDoc="0" locked="0" layoutInCell="1" allowOverlap="1" wp14:anchorId="2B56491B" wp14:editId="01BA02B5">
                      <wp:simplePos x="0" y="0"/>
                      <wp:positionH relativeFrom="column">
                        <wp:posOffset>-68580</wp:posOffset>
                      </wp:positionH>
                      <wp:positionV relativeFrom="paragraph">
                        <wp:posOffset>-33020</wp:posOffset>
                      </wp:positionV>
                      <wp:extent cx="400050" cy="260985"/>
                      <wp:effectExtent l="0" t="0" r="0" b="0"/>
                      <wp:wrapNone/>
                      <wp:docPr id="1548728963" name="Textfeld 1"/>
                      <wp:cNvGraphicFramePr/>
                      <a:graphic xmlns:a="http://schemas.openxmlformats.org/drawingml/2006/main">
                        <a:graphicData uri="http://schemas.microsoft.com/office/word/2010/wordprocessingShape">
                          <wps:wsp>
                            <wps:cNvSpPr txBox="1"/>
                            <wps:spPr>
                              <a:xfrm flipH="1">
                                <a:off x="0" y="0"/>
                                <a:ext cx="400050" cy="260985"/>
                              </a:xfrm>
                              <a:prstGeom prst="rect">
                                <a:avLst/>
                              </a:prstGeom>
                              <a:noFill/>
                              <a:ln w="6350">
                                <a:noFill/>
                              </a:ln>
                            </wps:spPr>
                            <wps:txbx>
                              <w:txbxContent>
                                <w:p w14:paraId="6AD7001F" w14:textId="77777777" w:rsidR="00F911A1" w:rsidRDefault="00F911A1" w:rsidP="00F911A1">
                                  <w:pPr>
                                    <w:jc w:val="center"/>
                                  </w:pPr>
                                  <w: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56491B" id="_x0000_s1032" type="#_x0000_t202" style="position:absolute;left:0;text-align:left;margin-left:-5.4pt;margin-top:-2.6pt;width:31.5pt;height:20.55pt;flip:x;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" filled="f" stroked="f" strokeweight=".5pt">
                      <v:textbox>
                        <w:txbxContent>
                          <w:p w14:paraId="6AD7001F" w14:textId="77777777" w:rsidR="00F911A1" w:rsidRDefault="00F911A1" w:rsidP="00F911A1">
                            <w:pPr>
                              <w:jc w:val="center"/>
                            </w:pPr>
                            <w:r>
                              <w:t>X</w:t>
                            </w:r>
                          </w:p>
                        </w:txbxContent>
                      </v:textbox>
                    </v:shape>
                  </w:pict>
                </mc:Fallback>
              </mc:AlternateContent>
            </w:r>
            <w:r w:rsidR="005D4006" w:rsidRPr="00754848">
              <w:rPr>
                <w:rFonts w:ascii="MS Gothic" w:eastAsia="MS Gothic" w:hAnsi="MS Gothic" w:hint="eastAsia"/>
                <w:b/>
                <w:szCs w:val="20"/>
              </w:rPr>
              <w:t>☐</w:t>
            </w:r>
          </w:p>
        </w:tc>
      </w:tr>
      <w:tr w:rsidR="00405BDF" w:rsidRPr="00754848" w14:paraId="342F3FD2" w14:textId="77777777" w:rsidTr="004830F0">
        <w:tc>
          <w:tcPr>
            <w:tcW w:w="8222" w:type="dxa"/>
          </w:tcPr>
          <w:p w14:paraId="11482E0A" w14:textId="47B74C98" w:rsidR="00405BDF" w:rsidRDefault="00405BDF" w:rsidP="004830F0">
            <w:pPr>
              <w:pStyle w:val="Listenabsatz"/>
              <w:numPr>
                <w:ilvl w:val="0"/>
                <w:numId w:val="40"/>
              </w:numPr>
              <w:spacing w:after="0" w:line="240" w:lineRule="auto"/>
              <w:ind w:left="142" w:firstLine="0"/>
              <w:outlineLvl w:val="0"/>
              <w:rPr>
                <w:rFonts w:ascii="Times New Roman" w:hAnsi="Times New Roman"/>
                <w:b/>
                <w:szCs w:val="20"/>
                <w:lang w:eastAsia="de-DE"/>
              </w:rPr>
            </w:pPr>
            <w:r>
              <w:rPr>
                <w:rFonts w:ascii="Times New Roman" w:hAnsi="Times New Roman"/>
                <w:b/>
                <w:szCs w:val="20"/>
                <w:lang w:eastAsia="de-DE"/>
              </w:rPr>
              <w:t>Abhängige Personengruppe:</w:t>
            </w:r>
          </w:p>
          <w:p w14:paraId="191AE5AA" w14:textId="14A67F2E" w:rsidR="00405BDF" w:rsidRPr="00754848" w:rsidRDefault="00405BDF" w:rsidP="006D723E">
            <w:pPr>
              <w:pStyle w:val="Listenabsatz"/>
              <w:spacing w:after="0" w:line="240" w:lineRule="auto"/>
              <w:ind w:left="142"/>
              <w:outlineLvl w:val="0"/>
              <w:rPr>
                <w:rFonts w:ascii="Times New Roman" w:hAnsi="Times New Roman"/>
                <w:b/>
                <w:szCs w:val="20"/>
                <w:lang w:eastAsia="de-DE"/>
              </w:rPr>
            </w:pPr>
            <w:r w:rsidRPr="00754848">
              <w:rPr>
                <w:rFonts w:ascii="Times New Roman" w:hAnsi="Times New Roman"/>
                <w:szCs w:val="20"/>
                <w:lang w:eastAsia="de-DE"/>
              </w:rPr>
              <w:t>Werden an der Studi</w:t>
            </w:r>
            <w:r>
              <w:rPr>
                <w:rFonts w:ascii="Times New Roman" w:hAnsi="Times New Roman"/>
                <w:szCs w:val="20"/>
                <w:lang w:eastAsia="de-DE"/>
              </w:rPr>
              <w:t xml:space="preserve">e Personen teilnehmen, die in einem Abhängigkeitsverhältnis zu einem der involvierten </w:t>
            </w:r>
            <w:r w:rsidR="006D723E">
              <w:rPr>
                <w:rFonts w:ascii="Times New Roman" w:hAnsi="Times New Roman"/>
                <w:szCs w:val="20"/>
                <w:lang w:eastAsia="de-DE"/>
              </w:rPr>
              <w:t>Forscher</w:t>
            </w:r>
            <w:r>
              <w:rPr>
                <w:rFonts w:ascii="Times New Roman" w:hAnsi="Times New Roman"/>
                <w:szCs w:val="20"/>
                <w:lang w:eastAsia="de-DE"/>
              </w:rPr>
              <w:t xml:space="preserve"> stehen (z.B. </w:t>
            </w:r>
            <w:r w:rsidR="00FA038C">
              <w:rPr>
                <w:rFonts w:ascii="Times New Roman" w:hAnsi="Times New Roman"/>
                <w:szCs w:val="20"/>
                <w:lang w:eastAsia="de-DE"/>
              </w:rPr>
              <w:t xml:space="preserve">betreuter </w:t>
            </w:r>
            <w:r>
              <w:rPr>
                <w:rFonts w:ascii="Times New Roman" w:hAnsi="Times New Roman"/>
                <w:szCs w:val="20"/>
                <w:lang w:eastAsia="de-DE"/>
              </w:rPr>
              <w:t xml:space="preserve">Student, </w:t>
            </w:r>
            <w:r w:rsidR="00FA038C">
              <w:rPr>
                <w:rFonts w:ascii="Times New Roman" w:hAnsi="Times New Roman"/>
                <w:szCs w:val="20"/>
                <w:lang w:eastAsia="de-DE"/>
              </w:rPr>
              <w:t>Mitarbeiter)</w:t>
            </w:r>
          </w:p>
        </w:tc>
        <w:tc>
          <w:tcPr>
            <w:tcW w:w="624" w:type="dxa"/>
            <w:shd w:val="clear" w:color="auto" w:fill="D9D9D9"/>
          </w:tcPr>
          <w:p w14:paraId="37E96ECB" w14:textId="06F12381" w:rsidR="00405BDF" w:rsidRPr="00754848" w:rsidRDefault="00FA038C" w:rsidP="00FD2B17">
            <w:pPr>
              <w:spacing w:after="0" w:line="240" w:lineRule="auto"/>
              <w:jc w:val="center"/>
              <w:outlineLvl w:val="0"/>
              <w:rPr>
                <w:rFonts w:ascii="MS Gothic" w:eastAsia="MS Gothic" w:hAnsi="MS Gothic"/>
                <w:b/>
                <w:szCs w:val="20"/>
              </w:rPr>
            </w:pPr>
            <w:r w:rsidRPr="00754848">
              <w:rPr>
                <w:rFonts w:ascii="MS Gothic" w:eastAsia="MS Gothic" w:hAnsi="MS Gothic" w:hint="eastAsia"/>
                <w:b/>
                <w:szCs w:val="20"/>
              </w:rPr>
              <w:t>☐</w:t>
            </w:r>
          </w:p>
        </w:tc>
        <w:tc>
          <w:tcPr>
            <w:tcW w:w="616" w:type="dxa"/>
          </w:tcPr>
          <w:p w14:paraId="114C38E4" w14:textId="6BEBB7B2" w:rsidR="00405BDF" w:rsidRPr="00754848" w:rsidRDefault="00F911A1" w:rsidP="00FD2B17">
            <w:pPr>
              <w:spacing w:after="0" w:line="240" w:lineRule="auto"/>
              <w:jc w:val="center"/>
              <w:outlineLvl w:val="0"/>
              <w:rPr>
                <w:rFonts w:ascii="MS Gothic" w:eastAsia="MS Gothic" w:hAnsi="MS Gothic"/>
                <w:b/>
                <w:szCs w:val="20"/>
              </w:rPr>
            </w:pPr>
            <w:r>
              <w:rPr>
                <w:rFonts w:ascii="MS Gothic" w:eastAsia="MS Gothic" w:hAnsi="MS Gothic" w:hint="eastAsia"/>
                <w:b/>
                <w:noProof/>
                <w:szCs w:val="20"/>
              </w:rPr>
              <mc:AlternateContent>
                <mc:Choice Requires="wps">
                  <w:drawing>
                    <wp:anchor distT="0" distB="0" distL="114300" distR="114300" simplePos="0" relativeHeight="251677696" behindDoc="0" locked="0" layoutInCell="1" allowOverlap="1" wp14:anchorId="3FF75EBE" wp14:editId="27478081">
                      <wp:simplePos x="0" y="0"/>
                      <wp:positionH relativeFrom="column">
                        <wp:posOffset>-69215</wp:posOffset>
                      </wp:positionH>
                      <wp:positionV relativeFrom="paragraph">
                        <wp:posOffset>-42545</wp:posOffset>
                      </wp:positionV>
                      <wp:extent cx="400050" cy="260985"/>
                      <wp:effectExtent l="0" t="0" r="0" b="0"/>
                      <wp:wrapNone/>
                      <wp:docPr id="21959346" name="Textfeld 1"/>
                      <wp:cNvGraphicFramePr/>
                      <a:graphic xmlns:a="http://schemas.openxmlformats.org/drawingml/2006/main">
                        <a:graphicData uri="http://schemas.microsoft.com/office/word/2010/wordprocessingShape">
                          <wps:wsp>
                            <wps:cNvSpPr txBox="1"/>
                            <wps:spPr>
                              <a:xfrm flipH="1">
                                <a:off x="0" y="0"/>
                                <a:ext cx="400050" cy="260985"/>
                              </a:xfrm>
                              <a:prstGeom prst="rect">
                                <a:avLst/>
                              </a:prstGeom>
                              <a:noFill/>
                              <a:ln w="6350">
                                <a:noFill/>
                              </a:ln>
                            </wps:spPr>
                            <wps:txbx>
                              <w:txbxContent>
                                <w:p w14:paraId="209637F1" w14:textId="77777777" w:rsidR="00F911A1" w:rsidRDefault="00F911A1" w:rsidP="00F911A1">
                                  <w:pPr>
                                    <w:jc w:val="center"/>
                                  </w:pPr>
                                  <w: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F75EBE" id="_x0000_s1033" type="#_x0000_t202" style="position:absolute;left:0;text-align:left;margin-left:-5.45pt;margin-top:-3.35pt;width:31.5pt;height:20.55pt;flip:x;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" filled="f" stroked="f" strokeweight=".5pt">
                      <v:textbox>
                        <w:txbxContent>
                          <w:p w14:paraId="209637F1" w14:textId="77777777" w:rsidR="00F911A1" w:rsidRDefault="00F911A1" w:rsidP="00F911A1">
                            <w:pPr>
                              <w:jc w:val="center"/>
                            </w:pPr>
                            <w:r>
                              <w:t>X</w:t>
                            </w:r>
                          </w:p>
                        </w:txbxContent>
                      </v:textbox>
                    </v:shape>
                  </w:pict>
                </mc:Fallback>
              </mc:AlternateContent>
            </w:r>
            <w:r w:rsidR="00FA038C" w:rsidRPr="00754848">
              <w:rPr>
                <w:rFonts w:ascii="MS Gothic" w:eastAsia="MS Gothic" w:hAnsi="MS Gothic" w:hint="eastAsia"/>
                <w:b/>
                <w:szCs w:val="20"/>
              </w:rPr>
              <w:t>☐</w:t>
            </w:r>
          </w:p>
        </w:tc>
      </w:tr>
      <w:tr w:rsidR="005D4006" w:rsidRPr="00754848" w14:paraId="7AB1B455" w14:textId="77777777" w:rsidTr="004830F0">
        <w:tc>
          <w:tcPr>
            <w:tcW w:w="8222" w:type="dxa"/>
          </w:tcPr>
          <w:p w14:paraId="13B02F96" w14:textId="7EEF071B" w:rsidR="005D4006" w:rsidRPr="00754848" w:rsidRDefault="005D4006" w:rsidP="004830F0">
            <w:pPr>
              <w:pStyle w:val="Listenabsatz"/>
              <w:numPr>
                <w:ilvl w:val="0"/>
                <w:numId w:val="40"/>
              </w:numPr>
              <w:spacing w:after="0" w:line="240" w:lineRule="auto"/>
              <w:ind w:left="142" w:firstLine="0"/>
              <w:outlineLvl w:val="0"/>
              <w:rPr>
                <w:rFonts w:ascii="Times New Roman" w:hAnsi="Times New Roman"/>
                <w:b/>
                <w:szCs w:val="20"/>
                <w:lang w:eastAsia="de-DE"/>
              </w:rPr>
            </w:pPr>
            <w:r w:rsidRPr="00754848">
              <w:rPr>
                <w:rFonts w:ascii="Times New Roman" w:hAnsi="Times New Roman"/>
                <w:b/>
                <w:szCs w:val="20"/>
                <w:lang w:eastAsia="de-DE"/>
              </w:rPr>
              <w:t>Täuschung über Teilnahme:</w:t>
            </w:r>
          </w:p>
          <w:p w14:paraId="691E4E3A" w14:textId="4F6DBBEF" w:rsidR="005D4006" w:rsidRPr="00754848" w:rsidRDefault="005D4006" w:rsidP="004830F0">
            <w:pPr>
              <w:pStyle w:val="Listenabsatz"/>
              <w:spacing w:after="0" w:line="240" w:lineRule="auto"/>
              <w:ind w:left="142"/>
              <w:outlineLvl w:val="0"/>
              <w:rPr>
                <w:rFonts w:ascii="Times New Roman" w:hAnsi="Times New Roman"/>
                <w:szCs w:val="20"/>
                <w:lang w:eastAsia="de-DE"/>
              </w:rPr>
            </w:pPr>
            <w:r w:rsidRPr="00754848">
              <w:rPr>
                <w:rFonts w:ascii="Times New Roman" w:hAnsi="Times New Roman"/>
                <w:szCs w:val="20"/>
                <w:lang w:eastAsia="de-DE"/>
              </w:rPr>
              <w:t>Ist es erforderlich, dass Personen an der Studie teilnehmen, ohne zu diesem Zeitpunkt über ihre Teilnahme informiert zu sein (z.B. bei nicht-offener Beobachtung), oder die nicht vollständig über Zweck und Inhalt der Studie informiert wurden?</w:t>
            </w:r>
          </w:p>
        </w:tc>
        <w:tc>
          <w:tcPr>
            <w:tcW w:w="624" w:type="dxa"/>
            <w:shd w:val="clear" w:color="auto" w:fill="D9D9D9"/>
          </w:tcPr>
          <w:p w14:paraId="4AAC04E0" w14:textId="22D424BB" w:rsidR="005D4006" w:rsidRPr="00754848" w:rsidRDefault="005D4006" w:rsidP="00FD2B17">
            <w:pPr>
              <w:spacing w:after="0" w:line="240" w:lineRule="auto"/>
              <w:jc w:val="center"/>
              <w:outlineLvl w:val="0"/>
              <w:rPr>
                <w:rFonts w:ascii="Times New Roman" w:hAnsi="Times New Roman"/>
                <w:b/>
                <w:szCs w:val="20"/>
                <w:lang w:eastAsia="de-DE"/>
              </w:rPr>
            </w:pPr>
            <w:r w:rsidRPr="00754848">
              <w:rPr>
                <w:rFonts w:ascii="MS Gothic" w:eastAsia="MS Gothic" w:hAnsi="MS Gothic" w:hint="eastAsia"/>
                <w:b/>
                <w:szCs w:val="20"/>
              </w:rPr>
              <w:t>☐</w:t>
            </w:r>
          </w:p>
        </w:tc>
        <w:tc>
          <w:tcPr>
            <w:tcW w:w="616" w:type="dxa"/>
          </w:tcPr>
          <w:p w14:paraId="4443DE3D" w14:textId="3F91D401" w:rsidR="005D4006" w:rsidRPr="00754848" w:rsidRDefault="00F911A1" w:rsidP="00FD2B17">
            <w:pPr>
              <w:spacing w:after="0" w:line="240" w:lineRule="auto"/>
              <w:jc w:val="center"/>
              <w:outlineLvl w:val="0"/>
              <w:rPr>
                <w:rFonts w:ascii="Times New Roman" w:hAnsi="Times New Roman"/>
                <w:b/>
                <w:szCs w:val="20"/>
                <w:lang w:eastAsia="de-DE"/>
              </w:rPr>
            </w:pPr>
            <w:r>
              <w:rPr>
                <w:rFonts w:ascii="MS Gothic" w:eastAsia="MS Gothic" w:hAnsi="MS Gothic" w:hint="eastAsia"/>
                <w:b/>
                <w:noProof/>
                <w:szCs w:val="20"/>
              </w:rPr>
              <mc:AlternateContent>
                <mc:Choice Requires="wps">
                  <w:drawing>
                    <wp:anchor distT="0" distB="0" distL="114300" distR="114300" simplePos="0" relativeHeight="251679744" behindDoc="0" locked="0" layoutInCell="1" allowOverlap="1" wp14:anchorId="336C068F" wp14:editId="4E7D5B3A">
                      <wp:simplePos x="0" y="0"/>
                      <wp:positionH relativeFrom="column">
                        <wp:posOffset>-69215</wp:posOffset>
                      </wp:positionH>
                      <wp:positionV relativeFrom="paragraph">
                        <wp:posOffset>-40640</wp:posOffset>
                      </wp:positionV>
                      <wp:extent cx="400050" cy="260985"/>
                      <wp:effectExtent l="0" t="0" r="0" b="0"/>
                      <wp:wrapNone/>
                      <wp:docPr id="357892732" name="Textfeld 1"/>
                      <wp:cNvGraphicFramePr/>
                      <a:graphic xmlns:a="http://schemas.openxmlformats.org/drawingml/2006/main">
                        <a:graphicData uri="http://schemas.microsoft.com/office/word/2010/wordprocessingShape">
                          <wps:wsp>
                            <wps:cNvSpPr txBox="1"/>
                            <wps:spPr>
                              <a:xfrm flipH="1">
                                <a:off x="0" y="0"/>
                                <a:ext cx="400050" cy="260985"/>
                              </a:xfrm>
                              <a:prstGeom prst="rect">
                                <a:avLst/>
                              </a:prstGeom>
                              <a:noFill/>
                              <a:ln w="6350">
                                <a:noFill/>
                              </a:ln>
                            </wps:spPr>
                            <wps:txbx>
                              <w:txbxContent>
                                <w:p w14:paraId="5935964B" w14:textId="77777777" w:rsidR="00F911A1" w:rsidRDefault="00F911A1" w:rsidP="00F911A1">
                                  <w:pPr>
                                    <w:jc w:val="center"/>
                                  </w:pPr>
                                  <w: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6C068F" id="_x0000_s1034" type="#_x0000_t202" style="position:absolute;left:0;text-align:left;margin-left:-5.45pt;margin-top:-3.2pt;width:31.5pt;height:20.55pt;flip:x;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" filled="f" stroked="f" strokeweight=".5pt">
                      <v:textbox>
                        <w:txbxContent>
                          <w:p w14:paraId="5935964B" w14:textId="77777777" w:rsidR="00F911A1" w:rsidRDefault="00F911A1" w:rsidP="00F911A1">
                            <w:pPr>
                              <w:jc w:val="center"/>
                            </w:pPr>
                            <w:r>
                              <w:t>X</w:t>
                            </w:r>
                          </w:p>
                        </w:txbxContent>
                      </v:textbox>
                    </v:shape>
                  </w:pict>
                </mc:Fallback>
              </mc:AlternateContent>
            </w:r>
            <w:r w:rsidR="005D4006" w:rsidRPr="00754848">
              <w:rPr>
                <w:rFonts w:ascii="MS Gothic" w:eastAsia="MS Gothic" w:hAnsi="MS Gothic" w:hint="eastAsia"/>
                <w:b/>
                <w:szCs w:val="20"/>
              </w:rPr>
              <w:t>☐</w:t>
            </w:r>
          </w:p>
        </w:tc>
      </w:tr>
      <w:tr w:rsidR="005D4006" w:rsidRPr="00754848" w14:paraId="0755C2B0" w14:textId="77777777" w:rsidTr="001513A2">
        <w:tc>
          <w:tcPr>
            <w:tcW w:w="8002" w:type="dxa"/>
          </w:tcPr>
          <w:p w14:paraId="0E60097B" w14:textId="77777777" w:rsidR="005D4006" w:rsidRPr="00754848" w:rsidRDefault="005D4006" w:rsidP="004830F0">
            <w:pPr>
              <w:pStyle w:val="Listenabsatz"/>
              <w:numPr>
                <w:ilvl w:val="0"/>
                <w:numId w:val="40"/>
              </w:numPr>
              <w:spacing w:after="0" w:line="240" w:lineRule="auto"/>
              <w:ind w:left="142" w:firstLine="0"/>
              <w:outlineLvl w:val="0"/>
              <w:rPr>
                <w:rFonts w:ascii="Times New Roman" w:hAnsi="Times New Roman"/>
                <w:b/>
                <w:szCs w:val="20"/>
                <w:lang w:eastAsia="de-DE"/>
              </w:rPr>
            </w:pPr>
            <w:r w:rsidRPr="00754848">
              <w:rPr>
                <w:rFonts w:ascii="Times New Roman" w:hAnsi="Times New Roman"/>
                <w:b/>
                <w:szCs w:val="20"/>
                <w:lang w:eastAsia="de-DE"/>
              </w:rPr>
              <w:t>Täuschung über Zweck:</w:t>
            </w:r>
          </w:p>
          <w:p w14:paraId="15587D0B" w14:textId="77777777" w:rsidR="005D4006" w:rsidRPr="00754848" w:rsidRDefault="005D4006" w:rsidP="004830F0">
            <w:pPr>
              <w:pStyle w:val="Listenabsatz"/>
              <w:spacing w:after="0" w:line="240" w:lineRule="auto"/>
              <w:ind w:left="142"/>
              <w:outlineLvl w:val="0"/>
              <w:rPr>
                <w:rFonts w:ascii="Times New Roman" w:hAnsi="Times New Roman"/>
                <w:szCs w:val="20"/>
                <w:lang w:eastAsia="de-DE"/>
              </w:rPr>
            </w:pPr>
            <w:r w:rsidRPr="00754848">
              <w:rPr>
                <w:rFonts w:ascii="Times New Roman" w:hAnsi="Times New Roman"/>
                <w:szCs w:val="20"/>
                <w:lang w:eastAsia="de-DE"/>
              </w:rPr>
              <w:t>Werden Personen aktiv über den Inhalt und den Zweck der Studie getäuscht?</w:t>
            </w:r>
          </w:p>
        </w:tc>
        <w:tc>
          <w:tcPr>
            <w:tcW w:w="618" w:type="dxa"/>
            <w:shd w:val="clear" w:color="auto" w:fill="D9D9D9"/>
          </w:tcPr>
          <w:p w14:paraId="7EC1BBCD" w14:textId="3223F4A4" w:rsidR="005D4006" w:rsidRPr="00754848" w:rsidRDefault="005D4006" w:rsidP="00FD2B17">
            <w:pPr>
              <w:spacing w:after="0" w:line="240" w:lineRule="auto"/>
              <w:jc w:val="center"/>
              <w:outlineLvl w:val="0"/>
              <w:rPr>
                <w:rFonts w:ascii="Times New Roman" w:hAnsi="Times New Roman"/>
                <w:b/>
                <w:szCs w:val="20"/>
                <w:lang w:eastAsia="de-DE"/>
              </w:rPr>
            </w:pPr>
            <w:r w:rsidRPr="00754848">
              <w:rPr>
                <w:rFonts w:ascii="MS Gothic" w:eastAsia="MS Gothic" w:hAnsi="MS Gothic" w:hint="eastAsia"/>
                <w:b/>
                <w:szCs w:val="20"/>
              </w:rPr>
              <w:t>☐</w:t>
            </w:r>
          </w:p>
        </w:tc>
        <w:tc>
          <w:tcPr>
            <w:tcW w:w="616" w:type="dxa"/>
          </w:tcPr>
          <w:p w14:paraId="694E9923" w14:textId="286D0249" w:rsidR="005D4006" w:rsidRPr="00754848" w:rsidRDefault="00F911A1" w:rsidP="00FD2B17">
            <w:pPr>
              <w:spacing w:after="0" w:line="240" w:lineRule="auto"/>
              <w:jc w:val="center"/>
              <w:outlineLvl w:val="0"/>
              <w:rPr>
                <w:rFonts w:ascii="Times New Roman" w:hAnsi="Times New Roman"/>
                <w:b/>
                <w:szCs w:val="20"/>
                <w:lang w:eastAsia="de-DE"/>
              </w:rPr>
            </w:pPr>
            <w:r>
              <w:rPr>
                <w:rFonts w:ascii="MS Gothic" w:eastAsia="MS Gothic" w:hAnsi="MS Gothic" w:hint="eastAsia"/>
                <w:b/>
                <w:noProof/>
                <w:szCs w:val="20"/>
              </w:rPr>
              <mc:AlternateContent>
                <mc:Choice Requires="wps">
                  <w:drawing>
                    <wp:anchor distT="0" distB="0" distL="114300" distR="114300" simplePos="0" relativeHeight="251681792" behindDoc="0" locked="0" layoutInCell="1" allowOverlap="1" wp14:anchorId="5D58FD6D" wp14:editId="7B66646E">
                      <wp:simplePos x="0" y="0"/>
                      <wp:positionH relativeFrom="column">
                        <wp:posOffset>-69215</wp:posOffset>
                      </wp:positionH>
                      <wp:positionV relativeFrom="paragraph">
                        <wp:posOffset>-45085</wp:posOffset>
                      </wp:positionV>
                      <wp:extent cx="400050" cy="260985"/>
                      <wp:effectExtent l="0" t="0" r="0" b="0"/>
                      <wp:wrapNone/>
                      <wp:docPr id="1127526012" name="Textfeld 1"/>
                      <wp:cNvGraphicFramePr/>
                      <a:graphic xmlns:a="http://schemas.openxmlformats.org/drawingml/2006/main">
                        <a:graphicData uri="http://schemas.microsoft.com/office/word/2010/wordprocessingShape">
                          <wps:wsp>
                            <wps:cNvSpPr txBox="1"/>
                            <wps:spPr>
                              <a:xfrm flipH="1">
                                <a:off x="0" y="0"/>
                                <a:ext cx="400050" cy="260985"/>
                              </a:xfrm>
                              <a:prstGeom prst="rect">
                                <a:avLst/>
                              </a:prstGeom>
                              <a:noFill/>
                              <a:ln w="6350">
                                <a:noFill/>
                              </a:ln>
                            </wps:spPr>
                            <wps:txbx>
                              <w:txbxContent>
                                <w:p w14:paraId="6D485689" w14:textId="77777777" w:rsidR="00F911A1" w:rsidRDefault="00F911A1" w:rsidP="00F911A1">
                                  <w:pPr>
                                    <w:jc w:val="center"/>
                                  </w:pPr>
                                  <w: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58FD6D" id="_x0000_s1035" type="#_x0000_t202" style="position:absolute;left:0;text-align:left;margin-left:-5.45pt;margin-top:-3.55pt;width:31.5pt;height:20.55pt;flip:x;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" filled="f" stroked="f" strokeweight=".5pt">
                      <v:textbox>
                        <w:txbxContent>
                          <w:p w14:paraId="6D485689" w14:textId="77777777" w:rsidR="00F911A1" w:rsidRDefault="00F911A1" w:rsidP="00F911A1">
                            <w:pPr>
                              <w:jc w:val="center"/>
                            </w:pPr>
                            <w:r>
                              <w:t>X</w:t>
                            </w:r>
                          </w:p>
                        </w:txbxContent>
                      </v:textbox>
                    </v:shape>
                  </w:pict>
                </mc:Fallback>
              </mc:AlternateContent>
            </w:r>
            <w:r w:rsidR="005D4006" w:rsidRPr="00754848">
              <w:rPr>
                <w:rFonts w:ascii="MS Gothic" w:eastAsia="MS Gothic" w:hAnsi="MS Gothic" w:hint="eastAsia"/>
                <w:b/>
                <w:szCs w:val="20"/>
              </w:rPr>
              <w:t>☐</w:t>
            </w:r>
          </w:p>
        </w:tc>
      </w:tr>
      <w:tr w:rsidR="005D4006" w:rsidRPr="00754848" w14:paraId="5A72CC4D" w14:textId="77777777" w:rsidTr="001513A2">
        <w:tc>
          <w:tcPr>
            <w:tcW w:w="8002" w:type="dxa"/>
          </w:tcPr>
          <w:p w14:paraId="001A8DCB" w14:textId="77777777" w:rsidR="005D4006" w:rsidRPr="00754848" w:rsidRDefault="005D4006" w:rsidP="004830F0">
            <w:pPr>
              <w:pStyle w:val="Listenabsatz"/>
              <w:numPr>
                <w:ilvl w:val="0"/>
                <w:numId w:val="40"/>
              </w:numPr>
              <w:spacing w:after="0" w:line="240" w:lineRule="auto"/>
              <w:ind w:left="142" w:firstLine="0"/>
              <w:outlineLvl w:val="0"/>
              <w:rPr>
                <w:rFonts w:ascii="Times New Roman" w:hAnsi="Times New Roman"/>
                <w:b/>
                <w:szCs w:val="20"/>
                <w:lang w:eastAsia="de-DE"/>
              </w:rPr>
            </w:pPr>
            <w:r w:rsidRPr="00754848">
              <w:rPr>
                <w:rFonts w:ascii="Times New Roman" w:hAnsi="Times New Roman"/>
                <w:b/>
                <w:szCs w:val="20"/>
                <w:lang w:eastAsia="de-DE"/>
              </w:rPr>
              <w:t>Intimität / Stigmatisierung:</w:t>
            </w:r>
          </w:p>
          <w:p w14:paraId="15BE4C89" w14:textId="77777777" w:rsidR="005D4006" w:rsidRPr="00754848" w:rsidRDefault="005D4006" w:rsidP="004830F0">
            <w:pPr>
              <w:pStyle w:val="Listenabsatz"/>
              <w:spacing w:after="0" w:line="240" w:lineRule="auto"/>
              <w:ind w:left="142"/>
              <w:outlineLvl w:val="0"/>
              <w:rPr>
                <w:rFonts w:ascii="Times New Roman" w:hAnsi="Times New Roman"/>
                <w:szCs w:val="20"/>
                <w:lang w:eastAsia="de-DE"/>
              </w:rPr>
            </w:pPr>
            <w:r w:rsidRPr="00754848">
              <w:rPr>
                <w:rFonts w:ascii="Times New Roman" w:hAnsi="Times New Roman"/>
                <w:szCs w:val="20"/>
                <w:lang w:eastAsia="de-DE"/>
              </w:rPr>
              <w:t>Werden Fragen zu Themen gestellt, die für die Befragten von intimer Natur sind oder deren Beantwortung als stigmatisierend wahrgenommen werden kann (z.B. zu illegalem oder deviantem Verhalten)?</w:t>
            </w:r>
          </w:p>
        </w:tc>
        <w:tc>
          <w:tcPr>
            <w:tcW w:w="618" w:type="dxa"/>
            <w:shd w:val="clear" w:color="auto" w:fill="D9D9D9"/>
          </w:tcPr>
          <w:p w14:paraId="408AE88E" w14:textId="53112CF1" w:rsidR="005D4006" w:rsidRPr="00754848" w:rsidRDefault="005D4006" w:rsidP="00FD2B17">
            <w:pPr>
              <w:spacing w:after="0" w:line="240" w:lineRule="auto"/>
              <w:jc w:val="center"/>
              <w:outlineLvl w:val="0"/>
              <w:rPr>
                <w:rFonts w:ascii="Times New Roman" w:hAnsi="Times New Roman"/>
                <w:b/>
                <w:szCs w:val="20"/>
                <w:lang w:eastAsia="de-DE"/>
              </w:rPr>
            </w:pPr>
            <w:r w:rsidRPr="00754848">
              <w:rPr>
                <w:rFonts w:ascii="MS Gothic" w:eastAsia="MS Gothic" w:hAnsi="MS Gothic" w:hint="eastAsia"/>
                <w:b/>
                <w:szCs w:val="20"/>
              </w:rPr>
              <w:t>☐</w:t>
            </w:r>
          </w:p>
        </w:tc>
        <w:tc>
          <w:tcPr>
            <w:tcW w:w="616" w:type="dxa"/>
          </w:tcPr>
          <w:p w14:paraId="2C086E0E" w14:textId="54F60B97" w:rsidR="005D4006" w:rsidRPr="00754848" w:rsidRDefault="00F911A1" w:rsidP="00FD2B17">
            <w:pPr>
              <w:spacing w:after="0" w:line="240" w:lineRule="auto"/>
              <w:jc w:val="center"/>
              <w:outlineLvl w:val="0"/>
              <w:rPr>
                <w:rFonts w:ascii="Times New Roman" w:hAnsi="Times New Roman"/>
                <w:b/>
                <w:szCs w:val="20"/>
                <w:lang w:eastAsia="de-DE"/>
              </w:rPr>
            </w:pPr>
            <w:r>
              <w:rPr>
                <w:rFonts w:ascii="MS Gothic" w:eastAsia="MS Gothic" w:hAnsi="MS Gothic" w:hint="eastAsia"/>
                <w:b/>
                <w:noProof/>
                <w:szCs w:val="20"/>
              </w:rPr>
              <mc:AlternateContent>
                <mc:Choice Requires="wps">
                  <w:drawing>
                    <wp:anchor distT="0" distB="0" distL="114300" distR="114300" simplePos="0" relativeHeight="251683840" behindDoc="0" locked="0" layoutInCell="1" allowOverlap="1" wp14:anchorId="76CBAA46" wp14:editId="48094CDD">
                      <wp:simplePos x="0" y="0"/>
                      <wp:positionH relativeFrom="column">
                        <wp:posOffset>-69215</wp:posOffset>
                      </wp:positionH>
                      <wp:positionV relativeFrom="paragraph">
                        <wp:posOffset>-45720</wp:posOffset>
                      </wp:positionV>
                      <wp:extent cx="400050" cy="260985"/>
                      <wp:effectExtent l="0" t="0" r="0" b="0"/>
                      <wp:wrapNone/>
                      <wp:docPr id="645161403" name="Textfeld 1"/>
                      <wp:cNvGraphicFramePr/>
                      <a:graphic xmlns:a="http://schemas.openxmlformats.org/drawingml/2006/main">
                        <a:graphicData uri="http://schemas.microsoft.com/office/word/2010/wordprocessingShape">
                          <wps:wsp>
                            <wps:cNvSpPr txBox="1"/>
                            <wps:spPr>
                              <a:xfrm flipH="1">
                                <a:off x="0" y="0"/>
                                <a:ext cx="400050" cy="260985"/>
                              </a:xfrm>
                              <a:prstGeom prst="rect">
                                <a:avLst/>
                              </a:prstGeom>
                              <a:noFill/>
                              <a:ln w="6350">
                                <a:noFill/>
                              </a:ln>
                            </wps:spPr>
                            <wps:txbx>
                              <w:txbxContent>
                                <w:p w14:paraId="0568B4C6" w14:textId="77777777" w:rsidR="00F911A1" w:rsidRDefault="00F911A1" w:rsidP="00F911A1">
                                  <w:pPr>
                                    <w:jc w:val="center"/>
                                  </w:pPr>
                                  <w: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CBAA46" id="_x0000_s1036" type="#_x0000_t202" style="position:absolute;left:0;text-align:left;margin-left:-5.45pt;margin-top:-3.6pt;width:31.5pt;height:20.55pt;flip:x;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" filled="f" stroked="f" strokeweight=".5pt">
                      <v:textbox>
                        <w:txbxContent>
                          <w:p w14:paraId="0568B4C6" w14:textId="77777777" w:rsidR="00F911A1" w:rsidRDefault="00F911A1" w:rsidP="00F911A1">
                            <w:pPr>
                              <w:jc w:val="center"/>
                            </w:pPr>
                            <w:r>
                              <w:t>X</w:t>
                            </w:r>
                          </w:p>
                        </w:txbxContent>
                      </v:textbox>
                    </v:shape>
                  </w:pict>
                </mc:Fallback>
              </mc:AlternateContent>
            </w:r>
            <w:r w:rsidR="005D4006" w:rsidRPr="00754848">
              <w:rPr>
                <w:rFonts w:ascii="MS Gothic" w:eastAsia="MS Gothic" w:hAnsi="MS Gothic" w:hint="eastAsia"/>
                <w:b/>
                <w:szCs w:val="20"/>
              </w:rPr>
              <w:t>☐</w:t>
            </w:r>
          </w:p>
        </w:tc>
      </w:tr>
      <w:tr w:rsidR="005D4006" w:rsidRPr="00754848" w14:paraId="74030A4D" w14:textId="77777777" w:rsidTr="001513A2">
        <w:tc>
          <w:tcPr>
            <w:tcW w:w="8002" w:type="dxa"/>
          </w:tcPr>
          <w:p w14:paraId="01148F2D" w14:textId="77777777" w:rsidR="005D4006" w:rsidRPr="00754848" w:rsidRDefault="005D4006" w:rsidP="004830F0">
            <w:pPr>
              <w:pStyle w:val="Listenabsatz"/>
              <w:numPr>
                <w:ilvl w:val="0"/>
                <w:numId w:val="40"/>
              </w:numPr>
              <w:spacing w:after="0" w:line="240" w:lineRule="auto"/>
              <w:ind w:left="142" w:firstLine="0"/>
              <w:outlineLvl w:val="0"/>
              <w:rPr>
                <w:rFonts w:ascii="Times New Roman" w:hAnsi="Times New Roman"/>
                <w:b/>
                <w:szCs w:val="20"/>
                <w:lang w:eastAsia="de-DE"/>
              </w:rPr>
            </w:pPr>
            <w:r w:rsidRPr="00754848">
              <w:rPr>
                <w:rFonts w:ascii="Times New Roman" w:hAnsi="Times New Roman"/>
                <w:b/>
                <w:szCs w:val="20"/>
                <w:lang w:eastAsia="de-DE"/>
              </w:rPr>
              <w:t>Belastung:</w:t>
            </w:r>
          </w:p>
          <w:p w14:paraId="0CC565BA" w14:textId="77777777" w:rsidR="005D4006" w:rsidRPr="00754848" w:rsidRDefault="005D4006" w:rsidP="004830F0">
            <w:pPr>
              <w:pStyle w:val="Listenabsatz"/>
              <w:spacing w:after="0" w:line="240" w:lineRule="auto"/>
              <w:ind w:left="142"/>
              <w:outlineLvl w:val="0"/>
              <w:rPr>
                <w:rFonts w:ascii="Times New Roman" w:hAnsi="Times New Roman"/>
                <w:szCs w:val="20"/>
                <w:lang w:eastAsia="de-DE"/>
              </w:rPr>
            </w:pPr>
            <w:r w:rsidRPr="00754848">
              <w:rPr>
                <w:rFonts w:ascii="Times New Roman" w:hAnsi="Times New Roman"/>
                <w:szCs w:val="20"/>
                <w:lang w:eastAsia="de-DE"/>
              </w:rPr>
              <w:t>Ist zu erwarten, dass die Teilnehmer/innen durch die Studie psychischen Stress, Furcht, Erschöpfung, Schmerzen oder andere negative Effekte erleiden, die über das im Alltag zu erwartende Maß hinausgehen?</w:t>
            </w:r>
          </w:p>
        </w:tc>
        <w:tc>
          <w:tcPr>
            <w:tcW w:w="618" w:type="dxa"/>
            <w:shd w:val="clear" w:color="auto" w:fill="D9D9D9"/>
          </w:tcPr>
          <w:p w14:paraId="0BDC42C7" w14:textId="6BF00231" w:rsidR="005D4006" w:rsidRPr="00754848" w:rsidRDefault="005D4006" w:rsidP="00FD2B17">
            <w:pPr>
              <w:spacing w:after="0" w:line="240" w:lineRule="auto"/>
              <w:jc w:val="center"/>
              <w:outlineLvl w:val="0"/>
              <w:rPr>
                <w:rFonts w:ascii="Times New Roman" w:hAnsi="Times New Roman"/>
                <w:b/>
                <w:szCs w:val="20"/>
                <w:lang w:eastAsia="de-DE"/>
              </w:rPr>
            </w:pPr>
            <w:r w:rsidRPr="00754848">
              <w:rPr>
                <w:rFonts w:ascii="MS Gothic" w:eastAsia="MS Gothic" w:hAnsi="MS Gothic" w:hint="eastAsia"/>
                <w:b/>
                <w:szCs w:val="20"/>
              </w:rPr>
              <w:t>☐</w:t>
            </w:r>
          </w:p>
        </w:tc>
        <w:tc>
          <w:tcPr>
            <w:tcW w:w="616" w:type="dxa"/>
          </w:tcPr>
          <w:p w14:paraId="1BFA7FBC" w14:textId="7190FC7F" w:rsidR="005D4006" w:rsidRPr="00754848" w:rsidRDefault="00F911A1" w:rsidP="00FD2B17">
            <w:pPr>
              <w:spacing w:after="0" w:line="240" w:lineRule="auto"/>
              <w:jc w:val="center"/>
              <w:outlineLvl w:val="0"/>
              <w:rPr>
                <w:rFonts w:ascii="Times New Roman" w:hAnsi="Times New Roman"/>
                <w:b/>
                <w:szCs w:val="20"/>
                <w:lang w:eastAsia="de-DE"/>
              </w:rPr>
            </w:pPr>
            <w:r>
              <w:rPr>
                <w:rFonts w:ascii="MS Gothic" w:eastAsia="MS Gothic" w:hAnsi="MS Gothic" w:hint="eastAsia"/>
                <w:b/>
                <w:noProof/>
                <w:szCs w:val="20"/>
              </w:rPr>
              <mc:AlternateContent>
                <mc:Choice Requires="wps">
                  <w:drawing>
                    <wp:anchor distT="0" distB="0" distL="114300" distR="114300" simplePos="0" relativeHeight="251685888" behindDoc="0" locked="0" layoutInCell="1" allowOverlap="1" wp14:anchorId="152A11F9" wp14:editId="7979AF21">
                      <wp:simplePos x="0" y="0"/>
                      <wp:positionH relativeFrom="column">
                        <wp:posOffset>-69215</wp:posOffset>
                      </wp:positionH>
                      <wp:positionV relativeFrom="paragraph">
                        <wp:posOffset>-41910</wp:posOffset>
                      </wp:positionV>
                      <wp:extent cx="400050" cy="260985"/>
                      <wp:effectExtent l="0" t="0" r="0" b="0"/>
                      <wp:wrapNone/>
                      <wp:docPr id="1949284228" name="Textfeld 1"/>
                      <wp:cNvGraphicFramePr/>
                      <a:graphic xmlns:a="http://schemas.openxmlformats.org/drawingml/2006/main">
                        <a:graphicData uri="http://schemas.microsoft.com/office/word/2010/wordprocessingShape">
                          <wps:wsp>
                            <wps:cNvSpPr txBox="1"/>
                            <wps:spPr>
                              <a:xfrm flipH="1">
                                <a:off x="0" y="0"/>
                                <a:ext cx="400050" cy="260985"/>
                              </a:xfrm>
                              <a:prstGeom prst="rect">
                                <a:avLst/>
                              </a:prstGeom>
                              <a:noFill/>
                              <a:ln w="6350">
                                <a:noFill/>
                              </a:ln>
                            </wps:spPr>
                            <wps:txbx>
                              <w:txbxContent>
                                <w:p w14:paraId="602502A0" w14:textId="77777777" w:rsidR="00F911A1" w:rsidRDefault="00F911A1" w:rsidP="00F911A1">
                                  <w:pPr>
                                    <w:jc w:val="center"/>
                                  </w:pPr>
                                  <w: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2A11F9" id="_x0000_s1037" type="#_x0000_t202" style="position:absolute;left:0;text-align:left;margin-left:-5.45pt;margin-top:-3.3pt;width:31.5pt;height:20.55pt;flip:x;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" filled="f" stroked="f" strokeweight=".5pt">
                      <v:textbox>
                        <w:txbxContent>
                          <w:p w14:paraId="602502A0" w14:textId="77777777" w:rsidR="00F911A1" w:rsidRDefault="00F911A1" w:rsidP="00F911A1">
                            <w:pPr>
                              <w:jc w:val="center"/>
                            </w:pPr>
                            <w:r>
                              <w:t>X</w:t>
                            </w:r>
                          </w:p>
                        </w:txbxContent>
                      </v:textbox>
                    </v:shape>
                  </w:pict>
                </mc:Fallback>
              </mc:AlternateContent>
            </w:r>
            <w:r w:rsidR="005D4006" w:rsidRPr="00754848">
              <w:rPr>
                <w:rFonts w:ascii="MS Gothic" w:eastAsia="MS Gothic" w:hAnsi="MS Gothic" w:hint="eastAsia"/>
                <w:b/>
                <w:szCs w:val="20"/>
              </w:rPr>
              <w:t>☐</w:t>
            </w:r>
          </w:p>
        </w:tc>
      </w:tr>
      <w:tr w:rsidR="005D4006" w:rsidRPr="00754848" w14:paraId="4D420A4E" w14:textId="77777777" w:rsidTr="001513A2">
        <w:tc>
          <w:tcPr>
            <w:tcW w:w="8002" w:type="dxa"/>
          </w:tcPr>
          <w:p w14:paraId="33AF1A9B" w14:textId="77777777" w:rsidR="005D4006" w:rsidRPr="00754848" w:rsidRDefault="005D4006" w:rsidP="004830F0">
            <w:pPr>
              <w:pStyle w:val="Listenabsatz"/>
              <w:numPr>
                <w:ilvl w:val="0"/>
                <w:numId w:val="40"/>
              </w:numPr>
              <w:spacing w:after="0" w:line="240" w:lineRule="auto"/>
              <w:ind w:left="142" w:firstLine="0"/>
              <w:outlineLvl w:val="0"/>
              <w:rPr>
                <w:rFonts w:ascii="Times New Roman" w:hAnsi="Times New Roman"/>
                <w:b/>
                <w:szCs w:val="20"/>
                <w:lang w:eastAsia="de-DE"/>
              </w:rPr>
            </w:pPr>
            <w:r w:rsidRPr="00754848">
              <w:rPr>
                <w:rFonts w:ascii="Times New Roman" w:hAnsi="Times New Roman"/>
                <w:b/>
                <w:szCs w:val="20"/>
                <w:lang w:eastAsia="de-DE"/>
              </w:rPr>
              <w:t>Risiken:</w:t>
            </w:r>
          </w:p>
          <w:p w14:paraId="5F9C7A4F" w14:textId="77777777" w:rsidR="005D4006" w:rsidRPr="00754848" w:rsidRDefault="005D4006" w:rsidP="004830F0">
            <w:pPr>
              <w:pStyle w:val="Listenabsatz"/>
              <w:spacing w:after="0" w:line="240" w:lineRule="auto"/>
              <w:ind w:left="142"/>
              <w:outlineLvl w:val="0"/>
              <w:rPr>
                <w:rFonts w:ascii="Times New Roman" w:hAnsi="Times New Roman"/>
                <w:szCs w:val="20"/>
                <w:lang w:eastAsia="de-DE"/>
              </w:rPr>
            </w:pPr>
            <w:r w:rsidRPr="00754848">
              <w:rPr>
                <w:rFonts w:ascii="Times New Roman" w:hAnsi="Times New Roman"/>
                <w:szCs w:val="20"/>
                <w:lang w:eastAsia="de-DE"/>
              </w:rPr>
              <w:t>Werden die Teilnehmer/innen irgendwelchen invasiven oder potenziell schädlichen Prozeduren unterzogen?</w:t>
            </w:r>
          </w:p>
        </w:tc>
        <w:tc>
          <w:tcPr>
            <w:tcW w:w="618" w:type="dxa"/>
            <w:shd w:val="clear" w:color="auto" w:fill="D9D9D9"/>
          </w:tcPr>
          <w:p w14:paraId="110D05EA" w14:textId="6BC184CF" w:rsidR="005D4006" w:rsidRPr="00754848" w:rsidRDefault="005D4006" w:rsidP="00FD2B17">
            <w:pPr>
              <w:spacing w:after="0" w:line="240" w:lineRule="auto"/>
              <w:jc w:val="center"/>
              <w:outlineLvl w:val="0"/>
              <w:rPr>
                <w:rFonts w:ascii="Times New Roman" w:hAnsi="Times New Roman"/>
                <w:b/>
                <w:szCs w:val="20"/>
                <w:lang w:eastAsia="de-DE"/>
              </w:rPr>
            </w:pPr>
            <w:r w:rsidRPr="00754848">
              <w:rPr>
                <w:rFonts w:ascii="MS Gothic" w:eastAsia="MS Gothic" w:hAnsi="MS Gothic" w:hint="eastAsia"/>
                <w:b/>
                <w:szCs w:val="20"/>
              </w:rPr>
              <w:t>☐</w:t>
            </w:r>
          </w:p>
        </w:tc>
        <w:tc>
          <w:tcPr>
            <w:tcW w:w="616" w:type="dxa"/>
          </w:tcPr>
          <w:p w14:paraId="3BA893FC" w14:textId="7A10F1AE" w:rsidR="005D4006" w:rsidRPr="00754848" w:rsidRDefault="00F911A1" w:rsidP="00FD2B17">
            <w:pPr>
              <w:spacing w:after="0" w:line="240" w:lineRule="auto"/>
              <w:jc w:val="center"/>
              <w:outlineLvl w:val="0"/>
              <w:rPr>
                <w:rFonts w:ascii="Times New Roman" w:hAnsi="Times New Roman"/>
                <w:b/>
                <w:szCs w:val="20"/>
                <w:lang w:eastAsia="de-DE"/>
              </w:rPr>
            </w:pPr>
            <w:r>
              <w:rPr>
                <w:rFonts w:ascii="MS Gothic" w:eastAsia="MS Gothic" w:hAnsi="MS Gothic" w:hint="eastAsia"/>
                <w:b/>
                <w:noProof/>
                <w:szCs w:val="20"/>
              </w:rPr>
              <mc:AlternateContent>
                <mc:Choice Requires="wps">
                  <w:drawing>
                    <wp:anchor distT="0" distB="0" distL="114300" distR="114300" simplePos="0" relativeHeight="251687936" behindDoc="0" locked="0" layoutInCell="1" allowOverlap="1" wp14:anchorId="2A5A54EC" wp14:editId="5A970805">
                      <wp:simplePos x="0" y="0"/>
                      <wp:positionH relativeFrom="column">
                        <wp:posOffset>-69215</wp:posOffset>
                      </wp:positionH>
                      <wp:positionV relativeFrom="paragraph">
                        <wp:posOffset>-45720</wp:posOffset>
                      </wp:positionV>
                      <wp:extent cx="400050" cy="260985"/>
                      <wp:effectExtent l="0" t="0" r="0" b="0"/>
                      <wp:wrapNone/>
                      <wp:docPr id="1738254677" name="Textfeld 1"/>
                      <wp:cNvGraphicFramePr/>
                      <a:graphic xmlns:a="http://schemas.openxmlformats.org/drawingml/2006/main">
                        <a:graphicData uri="http://schemas.microsoft.com/office/word/2010/wordprocessingShape">
                          <wps:wsp>
                            <wps:cNvSpPr txBox="1"/>
                            <wps:spPr>
                              <a:xfrm flipH="1">
                                <a:off x="0" y="0"/>
                                <a:ext cx="400050" cy="260985"/>
                              </a:xfrm>
                              <a:prstGeom prst="rect">
                                <a:avLst/>
                              </a:prstGeom>
                              <a:noFill/>
                              <a:ln w="6350">
                                <a:noFill/>
                              </a:ln>
                            </wps:spPr>
                            <wps:txbx>
                              <w:txbxContent>
                                <w:p w14:paraId="0A60FD3B" w14:textId="77777777" w:rsidR="00F911A1" w:rsidRDefault="00F911A1" w:rsidP="00F911A1">
                                  <w:pPr>
                                    <w:jc w:val="center"/>
                                  </w:pPr>
                                  <w: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5A54EC" id="_x0000_s1038" type="#_x0000_t202" style="position:absolute;left:0;text-align:left;margin-left:-5.45pt;margin-top:-3.6pt;width:31.5pt;height:20.55pt;flip:x;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" filled="f" stroked="f" strokeweight=".5pt">
                      <v:textbox>
                        <w:txbxContent>
                          <w:p w14:paraId="0A60FD3B" w14:textId="77777777" w:rsidR="00F911A1" w:rsidRDefault="00F911A1" w:rsidP="00F911A1">
                            <w:pPr>
                              <w:jc w:val="center"/>
                            </w:pPr>
                            <w:r>
                              <w:t>X</w:t>
                            </w:r>
                          </w:p>
                        </w:txbxContent>
                      </v:textbox>
                    </v:shape>
                  </w:pict>
                </mc:Fallback>
              </mc:AlternateContent>
            </w:r>
            <w:r w:rsidR="005D4006" w:rsidRPr="00754848">
              <w:rPr>
                <w:rFonts w:ascii="MS Gothic" w:eastAsia="MS Gothic" w:hAnsi="MS Gothic" w:hint="eastAsia"/>
                <w:b/>
                <w:szCs w:val="20"/>
              </w:rPr>
              <w:t>☐</w:t>
            </w:r>
          </w:p>
        </w:tc>
      </w:tr>
      <w:tr w:rsidR="005D4006" w:rsidRPr="00754848" w14:paraId="548E3E23" w14:textId="77777777" w:rsidTr="001513A2">
        <w:tc>
          <w:tcPr>
            <w:tcW w:w="8002" w:type="dxa"/>
          </w:tcPr>
          <w:p w14:paraId="7992316B" w14:textId="77777777" w:rsidR="005D4006" w:rsidRPr="00754848" w:rsidRDefault="005D4006" w:rsidP="004830F0">
            <w:pPr>
              <w:pStyle w:val="Listenabsatz"/>
              <w:numPr>
                <w:ilvl w:val="0"/>
                <w:numId w:val="40"/>
              </w:numPr>
              <w:spacing w:after="0" w:line="240" w:lineRule="auto"/>
              <w:ind w:left="142" w:firstLine="0"/>
              <w:outlineLvl w:val="0"/>
              <w:rPr>
                <w:rFonts w:ascii="Times New Roman" w:hAnsi="Times New Roman"/>
                <w:b/>
                <w:szCs w:val="20"/>
                <w:lang w:eastAsia="de-DE"/>
              </w:rPr>
            </w:pPr>
            <w:r w:rsidRPr="00754848">
              <w:rPr>
                <w:rFonts w:ascii="Times New Roman" w:hAnsi="Times New Roman"/>
                <w:b/>
                <w:szCs w:val="20"/>
                <w:lang w:eastAsia="de-DE"/>
              </w:rPr>
              <w:t>Substanzvergabe:</w:t>
            </w:r>
          </w:p>
          <w:p w14:paraId="787EC2F7" w14:textId="77777777" w:rsidR="005D4006" w:rsidRPr="00754848" w:rsidRDefault="005D4006" w:rsidP="004830F0">
            <w:pPr>
              <w:pStyle w:val="Listenabsatz"/>
              <w:spacing w:after="0" w:line="240" w:lineRule="auto"/>
              <w:ind w:left="142"/>
              <w:outlineLvl w:val="0"/>
              <w:rPr>
                <w:rFonts w:ascii="Times New Roman" w:hAnsi="Times New Roman"/>
                <w:szCs w:val="20"/>
                <w:lang w:eastAsia="de-DE"/>
              </w:rPr>
            </w:pPr>
            <w:r w:rsidRPr="00754848">
              <w:rPr>
                <w:rFonts w:ascii="Times New Roman" w:hAnsi="Times New Roman"/>
                <w:szCs w:val="20"/>
                <w:lang w:eastAsia="de-DE"/>
              </w:rPr>
              <w:t>Werden den Teilnehmer/innen an der Studie Medikamente, Placebos oder andere Substanzen verabreicht?</w:t>
            </w:r>
          </w:p>
        </w:tc>
        <w:tc>
          <w:tcPr>
            <w:tcW w:w="618" w:type="dxa"/>
            <w:shd w:val="clear" w:color="auto" w:fill="D9D9D9"/>
          </w:tcPr>
          <w:p w14:paraId="320A698E" w14:textId="57701E12" w:rsidR="005D4006" w:rsidRPr="00754848" w:rsidRDefault="005D4006" w:rsidP="0077774E">
            <w:pPr>
              <w:spacing w:after="0" w:line="240" w:lineRule="auto"/>
              <w:jc w:val="center"/>
              <w:outlineLvl w:val="0"/>
              <w:rPr>
                <w:rFonts w:ascii="Times New Roman" w:hAnsi="Times New Roman"/>
                <w:b/>
                <w:szCs w:val="20"/>
                <w:lang w:eastAsia="de-DE"/>
              </w:rPr>
            </w:pPr>
            <w:r w:rsidRPr="00754848">
              <w:rPr>
                <w:rFonts w:ascii="MS Gothic" w:eastAsia="MS Gothic" w:hAnsi="MS Gothic" w:hint="eastAsia"/>
                <w:b/>
                <w:szCs w:val="20"/>
              </w:rPr>
              <w:t>☐</w:t>
            </w:r>
            <w:r w:rsidRPr="00754848">
              <w:rPr>
                <w:rFonts w:ascii="MS Gothic" w:eastAsia="MS Gothic" w:hAnsi="MS Gothic"/>
                <w:b/>
                <w:szCs w:val="20"/>
                <w:lang w:eastAsia="de-DE"/>
              </w:rPr>
              <w:t xml:space="preserve"> </w:t>
            </w:r>
          </w:p>
        </w:tc>
        <w:tc>
          <w:tcPr>
            <w:tcW w:w="616" w:type="dxa"/>
          </w:tcPr>
          <w:p w14:paraId="54802EBF" w14:textId="033E8C15" w:rsidR="005D4006" w:rsidRPr="00754848" w:rsidRDefault="00F911A1" w:rsidP="00FD2B17">
            <w:pPr>
              <w:spacing w:after="0" w:line="240" w:lineRule="auto"/>
              <w:jc w:val="center"/>
              <w:outlineLvl w:val="0"/>
              <w:rPr>
                <w:rFonts w:ascii="Times New Roman" w:hAnsi="Times New Roman"/>
                <w:b/>
                <w:szCs w:val="20"/>
                <w:lang w:eastAsia="de-DE"/>
              </w:rPr>
            </w:pPr>
            <w:r>
              <w:rPr>
                <w:rFonts w:ascii="MS Gothic" w:eastAsia="MS Gothic" w:hAnsi="MS Gothic" w:hint="eastAsia"/>
                <w:b/>
                <w:noProof/>
                <w:szCs w:val="20"/>
              </w:rPr>
              <mc:AlternateContent>
                <mc:Choice Requires="wps">
                  <w:drawing>
                    <wp:anchor distT="0" distB="0" distL="114300" distR="114300" simplePos="0" relativeHeight="251692032" behindDoc="0" locked="0" layoutInCell="1" allowOverlap="1" wp14:anchorId="2CCD20D5" wp14:editId="78E71582">
                      <wp:simplePos x="0" y="0"/>
                      <wp:positionH relativeFrom="column">
                        <wp:posOffset>-69215</wp:posOffset>
                      </wp:positionH>
                      <wp:positionV relativeFrom="paragraph">
                        <wp:posOffset>-44450</wp:posOffset>
                      </wp:positionV>
                      <wp:extent cx="400050" cy="260985"/>
                      <wp:effectExtent l="0" t="0" r="0" b="0"/>
                      <wp:wrapNone/>
                      <wp:docPr id="813296182" name="Textfeld 1"/>
                      <wp:cNvGraphicFramePr/>
                      <a:graphic xmlns:a="http://schemas.openxmlformats.org/drawingml/2006/main">
                        <a:graphicData uri="http://schemas.microsoft.com/office/word/2010/wordprocessingShape">
                          <wps:wsp>
                            <wps:cNvSpPr txBox="1"/>
                            <wps:spPr>
                              <a:xfrm flipH="1">
                                <a:off x="0" y="0"/>
                                <a:ext cx="400050" cy="260985"/>
                              </a:xfrm>
                              <a:prstGeom prst="rect">
                                <a:avLst/>
                              </a:prstGeom>
                              <a:noFill/>
                              <a:ln w="6350">
                                <a:noFill/>
                              </a:ln>
                            </wps:spPr>
                            <wps:txbx>
                              <w:txbxContent>
                                <w:p w14:paraId="73F1F7EF" w14:textId="77777777" w:rsidR="00F911A1" w:rsidRDefault="00F911A1" w:rsidP="00F911A1">
                                  <w:pPr>
                                    <w:jc w:val="center"/>
                                  </w:pPr>
                                  <w: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CD20D5" id="_x0000_s1039" type="#_x0000_t202" style="position:absolute;left:0;text-align:left;margin-left:-5.45pt;margin-top:-3.5pt;width:31.5pt;height:20.55pt;flip:x;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" filled="f" stroked="f" strokeweight=".5pt">
                      <v:textbox>
                        <w:txbxContent>
                          <w:p w14:paraId="73F1F7EF" w14:textId="77777777" w:rsidR="00F911A1" w:rsidRDefault="00F911A1" w:rsidP="00F911A1">
                            <w:pPr>
                              <w:jc w:val="center"/>
                            </w:pPr>
                            <w:r>
                              <w:t>X</w:t>
                            </w:r>
                          </w:p>
                        </w:txbxContent>
                      </v:textbox>
                    </v:shape>
                  </w:pict>
                </mc:Fallback>
              </mc:AlternateContent>
            </w:r>
            <w:r w:rsidR="005D4006" w:rsidRPr="00754848">
              <w:rPr>
                <w:rFonts w:ascii="MS Gothic" w:eastAsia="MS Gothic" w:hAnsi="MS Gothic" w:hint="eastAsia"/>
                <w:b/>
                <w:szCs w:val="20"/>
              </w:rPr>
              <w:t>☐</w:t>
            </w:r>
          </w:p>
        </w:tc>
      </w:tr>
      <w:tr w:rsidR="005D4006" w:rsidRPr="00754848" w14:paraId="2A964815" w14:textId="77777777" w:rsidTr="001513A2">
        <w:tc>
          <w:tcPr>
            <w:tcW w:w="8002" w:type="dxa"/>
          </w:tcPr>
          <w:p w14:paraId="6FF29C01" w14:textId="77777777" w:rsidR="005D4006" w:rsidRPr="00754848" w:rsidRDefault="005D4006" w:rsidP="004830F0">
            <w:pPr>
              <w:pStyle w:val="Listenabsatz"/>
              <w:numPr>
                <w:ilvl w:val="0"/>
                <w:numId w:val="40"/>
              </w:numPr>
              <w:spacing w:after="0" w:line="240" w:lineRule="auto"/>
              <w:ind w:left="142" w:firstLine="0"/>
              <w:outlineLvl w:val="0"/>
              <w:rPr>
                <w:rFonts w:ascii="Times New Roman" w:hAnsi="Times New Roman"/>
                <w:b/>
                <w:szCs w:val="20"/>
                <w:lang w:eastAsia="de-DE"/>
              </w:rPr>
            </w:pPr>
            <w:r w:rsidRPr="00754848">
              <w:rPr>
                <w:rFonts w:ascii="Times New Roman" w:hAnsi="Times New Roman"/>
                <w:b/>
                <w:szCs w:val="20"/>
                <w:lang w:eastAsia="de-DE"/>
              </w:rPr>
              <w:t>Umgang mit auffälligen Befunden:</w:t>
            </w:r>
          </w:p>
          <w:p w14:paraId="1A9C5C52" w14:textId="77777777" w:rsidR="005D4006" w:rsidRDefault="005D4006" w:rsidP="004830F0">
            <w:pPr>
              <w:pStyle w:val="Listenabsatz"/>
              <w:spacing w:after="0" w:line="240" w:lineRule="auto"/>
              <w:ind w:left="142"/>
              <w:outlineLvl w:val="0"/>
              <w:rPr>
                <w:rFonts w:ascii="Times New Roman" w:hAnsi="Times New Roman"/>
                <w:szCs w:val="20"/>
                <w:lang w:eastAsia="de-DE"/>
              </w:rPr>
            </w:pPr>
            <w:r w:rsidRPr="00754848">
              <w:rPr>
                <w:rFonts w:ascii="Times New Roman" w:hAnsi="Times New Roman"/>
                <w:szCs w:val="20"/>
                <w:lang w:eastAsia="de-DE"/>
              </w:rPr>
              <w:t>Ist zu erwarten, dass im Rahmen der Studie auffällige Befunde, z.B. bei EEG-, MRT- oder testdiagnostischen Untersuchungen ermittelt werden?</w:t>
            </w:r>
          </w:p>
          <w:p w14:paraId="4957C3A8" w14:textId="6D929D6E" w:rsidR="00F24ADE" w:rsidRPr="00754848" w:rsidRDefault="00F24ADE" w:rsidP="004830F0">
            <w:pPr>
              <w:pStyle w:val="Listenabsatz"/>
              <w:spacing w:after="0" w:line="240" w:lineRule="auto"/>
              <w:ind w:left="142"/>
              <w:outlineLvl w:val="0"/>
              <w:rPr>
                <w:rFonts w:ascii="Times New Roman" w:hAnsi="Times New Roman"/>
                <w:szCs w:val="20"/>
                <w:lang w:eastAsia="de-DE"/>
              </w:rPr>
            </w:pPr>
            <w:r>
              <w:rPr>
                <w:rFonts w:ascii="Times New Roman" w:hAnsi="Times New Roman"/>
                <w:szCs w:val="20"/>
                <w:lang w:eastAsia="de-DE"/>
              </w:rPr>
              <w:t xml:space="preserve">Anmerkung: Es können Zufallsbefunde auftreten, das ist jedoch nicht zu erwarten. Mehr </w:t>
            </w:r>
            <w:r w:rsidR="00BA2452">
              <w:rPr>
                <w:rFonts w:ascii="Times New Roman" w:hAnsi="Times New Roman"/>
                <w:szCs w:val="20"/>
                <w:lang w:eastAsia="de-DE"/>
              </w:rPr>
              <w:t>dazu in der Informationsschrift</w:t>
            </w:r>
          </w:p>
        </w:tc>
        <w:tc>
          <w:tcPr>
            <w:tcW w:w="618" w:type="dxa"/>
            <w:shd w:val="clear" w:color="auto" w:fill="D9D9D9"/>
          </w:tcPr>
          <w:p w14:paraId="46F9D015" w14:textId="14B3D697" w:rsidR="005D4006" w:rsidRPr="00754848" w:rsidRDefault="005D4006" w:rsidP="00FD2B17">
            <w:pPr>
              <w:spacing w:after="0" w:line="240" w:lineRule="auto"/>
              <w:jc w:val="center"/>
              <w:outlineLvl w:val="0"/>
              <w:rPr>
                <w:rFonts w:ascii="Times New Roman" w:hAnsi="Times New Roman"/>
                <w:b/>
                <w:szCs w:val="20"/>
                <w:lang w:eastAsia="de-DE"/>
              </w:rPr>
            </w:pPr>
            <w:r w:rsidRPr="00754848">
              <w:rPr>
                <w:rFonts w:ascii="MS Gothic" w:eastAsia="MS Gothic" w:hAnsi="MS Gothic" w:hint="eastAsia"/>
                <w:b/>
                <w:szCs w:val="20"/>
              </w:rPr>
              <w:t>☐</w:t>
            </w:r>
          </w:p>
        </w:tc>
        <w:tc>
          <w:tcPr>
            <w:tcW w:w="616" w:type="dxa"/>
          </w:tcPr>
          <w:p w14:paraId="78B09D7A" w14:textId="523C18B3" w:rsidR="005D4006" w:rsidRPr="00754848" w:rsidRDefault="00F911A1" w:rsidP="00FD2B17">
            <w:pPr>
              <w:spacing w:after="0" w:line="240" w:lineRule="auto"/>
              <w:jc w:val="center"/>
              <w:outlineLvl w:val="0"/>
              <w:rPr>
                <w:rFonts w:ascii="Times New Roman" w:hAnsi="Times New Roman"/>
                <w:b/>
                <w:szCs w:val="20"/>
                <w:lang w:eastAsia="de-DE"/>
              </w:rPr>
            </w:pPr>
            <w:r>
              <w:rPr>
                <w:rFonts w:ascii="MS Gothic" w:eastAsia="MS Gothic" w:hAnsi="MS Gothic" w:hint="eastAsia"/>
                <w:b/>
                <w:noProof/>
                <w:szCs w:val="20"/>
              </w:rPr>
              <mc:AlternateContent>
                <mc:Choice Requires="wps">
                  <w:drawing>
                    <wp:anchor distT="0" distB="0" distL="114300" distR="114300" simplePos="0" relativeHeight="251694080" behindDoc="0" locked="0" layoutInCell="1" allowOverlap="1" wp14:anchorId="7A4C153D" wp14:editId="7A3CF714">
                      <wp:simplePos x="0" y="0"/>
                      <wp:positionH relativeFrom="column">
                        <wp:posOffset>-69215</wp:posOffset>
                      </wp:positionH>
                      <wp:positionV relativeFrom="paragraph">
                        <wp:posOffset>-50800</wp:posOffset>
                      </wp:positionV>
                      <wp:extent cx="400050" cy="260985"/>
                      <wp:effectExtent l="0" t="0" r="0" b="0"/>
                      <wp:wrapNone/>
                      <wp:docPr id="2121189058" name="Textfeld 1"/>
                      <wp:cNvGraphicFramePr/>
                      <a:graphic xmlns:a="http://schemas.openxmlformats.org/drawingml/2006/main">
                        <a:graphicData uri="http://schemas.microsoft.com/office/word/2010/wordprocessingShape">
                          <wps:wsp>
                            <wps:cNvSpPr txBox="1"/>
                            <wps:spPr>
                              <a:xfrm flipH="1">
                                <a:off x="0" y="0"/>
                                <a:ext cx="400050" cy="260985"/>
                              </a:xfrm>
                              <a:prstGeom prst="rect">
                                <a:avLst/>
                              </a:prstGeom>
                              <a:noFill/>
                              <a:ln w="6350">
                                <a:noFill/>
                              </a:ln>
                            </wps:spPr>
                            <wps:txbx>
                              <w:txbxContent>
                                <w:p w14:paraId="3885F56C" w14:textId="77777777" w:rsidR="00F911A1" w:rsidRDefault="00F911A1" w:rsidP="00F911A1">
                                  <w:pPr>
                                    <w:jc w:val="center"/>
                                  </w:pPr>
                                  <w: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4C153D" id="_x0000_s1040" type="#_x0000_t202" style="position:absolute;left:0;text-align:left;margin-left:-5.45pt;margin-top:-4pt;width:31.5pt;height:20.55pt;flip:x;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" filled="f" stroked="f" strokeweight=".5pt">
                      <v:textbox>
                        <w:txbxContent>
                          <w:p w14:paraId="3885F56C" w14:textId="77777777" w:rsidR="00F911A1" w:rsidRDefault="00F911A1" w:rsidP="00F911A1">
                            <w:pPr>
                              <w:jc w:val="center"/>
                            </w:pPr>
                            <w:r>
                              <w:t>X</w:t>
                            </w:r>
                          </w:p>
                        </w:txbxContent>
                      </v:textbox>
                    </v:shape>
                  </w:pict>
                </mc:Fallback>
              </mc:AlternateContent>
            </w:r>
            <w:r w:rsidR="005D4006" w:rsidRPr="00754848">
              <w:rPr>
                <w:rFonts w:ascii="MS Gothic" w:eastAsia="MS Gothic" w:hAnsi="MS Gothic" w:hint="eastAsia"/>
                <w:b/>
                <w:szCs w:val="20"/>
              </w:rPr>
              <w:t>☐</w:t>
            </w:r>
          </w:p>
        </w:tc>
      </w:tr>
      <w:tr w:rsidR="005D4006" w:rsidRPr="00754848" w14:paraId="01C3BF39" w14:textId="77777777" w:rsidTr="00DF3838">
        <w:trPr>
          <w:cantSplit/>
        </w:trPr>
        <w:tc>
          <w:tcPr>
            <w:tcW w:w="8002" w:type="dxa"/>
          </w:tcPr>
          <w:p w14:paraId="625823B8" w14:textId="77777777" w:rsidR="005D4006" w:rsidRPr="00754848" w:rsidRDefault="005D4006" w:rsidP="004830F0">
            <w:pPr>
              <w:pStyle w:val="Listenabsatz"/>
              <w:numPr>
                <w:ilvl w:val="0"/>
                <w:numId w:val="40"/>
              </w:numPr>
              <w:spacing w:after="0" w:line="240" w:lineRule="auto"/>
              <w:ind w:left="142" w:firstLine="0"/>
              <w:outlineLvl w:val="0"/>
              <w:rPr>
                <w:rFonts w:ascii="Times New Roman" w:hAnsi="Times New Roman"/>
                <w:b/>
                <w:szCs w:val="20"/>
                <w:lang w:eastAsia="de-DE"/>
              </w:rPr>
            </w:pPr>
            <w:r w:rsidRPr="00754848">
              <w:rPr>
                <w:rFonts w:ascii="Times New Roman" w:hAnsi="Times New Roman"/>
                <w:b/>
                <w:szCs w:val="20"/>
                <w:lang w:eastAsia="de-DE"/>
              </w:rPr>
              <w:lastRenderedPageBreak/>
              <w:t>Datenschutz:</w:t>
            </w:r>
          </w:p>
          <w:p w14:paraId="6A5F3EBB" w14:textId="77777777" w:rsidR="005D4006" w:rsidRPr="00754848" w:rsidRDefault="005D4006" w:rsidP="006D723E">
            <w:pPr>
              <w:pStyle w:val="Listenabsatz"/>
              <w:spacing w:after="0" w:line="240" w:lineRule="auto"/>
              <w:ind w:left="142"/>
              <w:outlineLvl w:val="0"/>
              <w:rPr>
                <w:rFonts w:ascii="Times New Roman" w:hAnsi="Times New Roman"/>
                <w:szCs w:val="20"/>
                <w:lang w:eastAsia="de-DE"/>
              </w:rPr>
            </w:pPr>
            <w:r w:rsidRPr="00754848">
              <w:rPr>
                <w:rFonts w:ascii="Times New Roman" w:hAnsi="Times New Roman"/>
                <w:szCs w:val="20"/>
                <w:lang w:eastAsia="de-DE"/>
              </w:rPr>
              <w:t>Die Datensicherheit der personenbezogenen Daten ist gewährleistet.</w:t>
            </w:r>
            <w:r w:rsidR="006D723E">
              <w:rPr>
                <w:rFonts w:ascii="Times New Roman" w:hAnsi="Times New Roman"/>
                <w:szCs w:val="20"/>
                <w:lang w:eastAsia="de-DE"/>
              </w:rPr>
              <w:t xml:space="preserve"> Insbesondere stehen die involvierten Forscher gesetzlich unter Schweigepflicht oder werden auf das Datengeheimnis verpflichtet.</w:t>
            </w:r>
          </w:p>
        </w:tc>
        <w:tc>
          <w:tcPr>
            <w:tcW w:w="618" w:type="dxa"/>
          </w:tcPr>
          <w:p w14:paraId="62F6738F" w14:textId="4E413222" w:rsidR="005D4006" w:rsidRPr="00754848" w:rsidRDefault="00F911A1" w:rsidP="00FD2B17">
            <w:pPr>
              <w:spacing w:after="0" w:line="240" w:lineRule="auto"/>
              <w:jc w:val="center"/>
              <w:outlineLvl w:val="0"/>
              <w:rPr>
                <w:rFonts w:ascii="Times New Roman" w:hAnsi="Times New Roman"/>
                <w:b/>
                <w:szCs w:val="20"/>
                <w:lang w:eastAsia="de-DE"/>
              </w:rPr>
            </w:pPr>
            <w:r>
              <w:rPr>
                <w:rFonts w:ascii="MS Gothic" w:eastAsia="MS Gothic" w:hAnsi="MS Gothic" w:hint="eastAsia"/>
                <w:b/>
                <w:noProof/>
                <w:szCs w:val="20"/>
              </w:rPr>
              <mc:AlternateContent>
                <mc:Choice Requires="wps">
                  <w:drawing>
                    <wp:anchor distT="0" distB="0" distL="114300" distR="114300" simplePos="0" relativeHeight="251696128" behindDoc="0" locked="0" layoutInCell="1" allowOverlap="1" wp14:anchorId="799C82ED" wp14:editId="28F3D2BE">
                      <wp:simplePos x="0" y="0"/>
                      <wp:positionH relativeFrom="column">
                        <wp:posOffset>-69850</wp:posOffset>
                      </wp:positionH>
                      <wp:positionV relativeFrom="paragraph">
                        <wp:posOffset>-43180</wp:posOffset>
                      </wp:positionV>
                      <wp:extent cx="400050" cy="260985"/>
                      <wp:effectExtent l="0" t="0" r="0" b="0"/>
                      <wp:wrapNone/>
                      <wp:docPr id="1679295272" name="Textfeld 1"/>
                      <wp:cNvGraphicFramePr/>
                      <a:graphic xmlns:a="http://schemas.openxmlformats.org/drawingml/2006/main">
                        <a:graphicData uri="http://schemas.microsoft.com/office/word/2010/wordprocessingShape">
                          <wps:wsp>
                            <wps:cNvSpPr txBox="1"/>
                            <wps:spPr>
                              <a:xfrm flipH="1">
                                <a:off x="0" y="0"/>
                                <a:ext cx="400050" cy="260985"/>
                              </a:xfrm>
                              <a:prstGeom prst="rect">
                                <a:avLst/>
                              </a:prstGeom>
                              <a:noFill/>
                              <a:ln w="6350">
                                <a:noFill/>
                              </a:ln>
                            </wps:spPr>
                            <wps:txbx>
                              <w:txbxContent>
                                <w:p w14:paraId="3199B54B" w14:textId="77777777" w:rsidR="00F911A1" w:rsidRDefault="00F911A1" w:rsidP="00F911A1">
                                  <w:pPr>
                                    <w:jc w:val="center"/>
                                  </w:pPr>
                                  <w: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9C82ED" id="_x0000_s1041" type="#_x0000_t202" style="position:absolute;left:0;text-align:left;margin-left:-5.5pt;margin-top:-3.4pt;width:31.5pt;height:20.55pt;flip:x;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" filled="f" stroked="f" strokeweight=".5pt">
                      <v:textbox>
                        <w:txbxContent>
                          <w:p w14:paraId="3199B54B" w14:textId="77777777" w:rsidR="00F911A1" w:rsidRDefault="00F911A1" w:rsidP="00F911A1">
                            <w:pPr>
                              <w:jc w:val="center"/>
                            </w:pPr>
                            <w:r>
                              <w:t>X</w:t>
                            </w:r>
                          </w:p>
                        </w:txbxContent>
                      </v:textbox>
                    </v:shape>
                  </w:pict>
                </mc:Fallback>
              </mc:AlternateContent>
            </w:r>
            <w:r w:rsidR="005D4006" w:rsidRPr="00754848">
              <w:rPr>
                <w:rFonts w:ascii="MS Gothic" w:eastAsia="MS Gothic" w:hAnsi="MS Gothic" w:hint="eastAsia"/>
                <w:b/>
                <w:szCs w:val="20"/>
              </w:rPr>
              <w:t>☐</w:t>
            </w:r>
          </w:p>
        </w:tc>
        <w:tc>
          <w:tcPr>
            <w:tcW w:w="616" w:type="dxa"/>
            <w:shd w:val="clear" w:color="auto" w:fill="D9D9D9"/>
          </w:tcPr>
          <w:p w14:paraId="23BC16CF" w14:textId="465BE3DB" w:rsidR="005D4006" w:rsidRPr="00754848" w:rsidRDefault="005D4006" w:rsidP="00FD2B17">
            <w:pPr>
              <w:spacing w:after="0" w:line="240" w:lineRule="auto"/>
              <w:jc w:val="center"/>
              <w:outlineLvl w:val="0"/>
              <w:rPr>
                <w:rFonts w:ascii="Times New Roman" w:hAnsi="Times New Roman"/>
                <w:b/>
                <w:szCs w:val="20"/>
                <w:lang w:eastAsia="de-DE"/>
              </w:rPr>
            </w:pPr>
            <w:r w:rsidRPr="00754848">
              <w:rPr>
                <w:rFonts w:ascii="MS Gothic" w:eastAsia="MS Gothic" w:hAnsi="MS Gothic" w:hint="eastAsia"/>
                <w:b/>
                <w:szCs w:val="20"/>
              </w:rPr>
              <w:t>☐</w:t>
            </w:r>
          </w:p>
        </w:tc>
      </w:tr>
      <w:tr w:rsidR="005D4006" w:rsidRPr="00754848" w14:paraId="4C46C6CE" w14:textId="77777777" w:rsidTr="001513A2">
        <w:tc>
          <w:tcPr>
            <w:tcW w:w="8002" w:type="dxa"/>
          </w:tcPr>
          <w:p w14:paraId="4D8B8DC7" w14:textId="77777777" w:rsidR="005D4006" w:rsidRPr="00754848" w:rsidRDefault="005D4006" w:rsidP="004830F0">
            <w:pPr>
              <w:pStyle w:val="Listenabsatz"/>
              <w:numPr>
                <w:ilvl w:val="0"/>
                <w:numId w:val="40"/>
              </w:numPr>
              <w:spacing w:after="0" w:line="240" w:lineRule="auto"/>
              <w:ind w:left="142" w:firstLine="0"/>
              <w:outlineLvl w:val="0"/>
              <w:rPr>
                <w:rFonts w:ascii="Times New Roman" w:hAnsi="Times New Roman"/>
                <w:b/>
                <w:szCs w:val="20"/>
                <w:lang w:eastAsia="de-DE"/>
              </w:rPr>
            </w:pPr>
            <w:r w:rsidRPr="00754848">
              <w:rPr>
                <w:rFonts w:ascii="Times New Roman" w:hAnsi="Times New Roman"/>
                <w:b/>
                <w:szCs w:val="20"/>
                <w:lang w:eastAsia="de-DE"/>
              </w:rPr>
              <w:t>Datenschutzinformation:</w:t>
            </w:r>
          </w:p>
          <w:p w14:paraId="7DCADB3E" w14:textId="77777777" w:rsidR="005D4006" w:rsidRPr="00754848" w:rsidRDefault="005D4006" w:rsidP="004830F0">
            <w:pPr>
              <w:pStyle w:val="Listenabsatz"/>
              <w:spacing w:after="0" w:line="240" w:lineRule="auto"/>
              <w:ind w:left="142"/>
              <w:outlineLvl w:val="0"/>
              <w:rPr>
                <w:rFonts w:ascii="Times New Roman" w:hAnsi="Times New Roman"/>
                <w:szCs w:val="20"/>
                <w:lang w:eastAsia="de-DE"/>
              </w:rPr>
            </w:pPr>
            <w:r w:rsidRPr="00754848">
              <w:rPr>
                <w:rFonts w:ascii="Times New Roman" w:hAnsi="Times New Roman"/>
                <w:szCs w:val="20"/>
                <w:lang w:eastAsia="de-DE"/>
              </w:rPr>
              <w:t>Teilnehmer/innen werden über die Datensicherheit der personenbezogenen Daten informiert.</w:t>
            </w:r>
          </w:p>
        </w:tc>
        <w:tc>
          <w:tcPr>
            <w:tcW w:w="618" w:type="dxa"/>
          </w:tcPr>
          <w:p w14:paraId="6A49C318" w14:textId="607198A3" w:rsidR="005D4006" w:rsidRPr="00754848" w:rsidRDefault="00F911A1" w:rsidP="00FD2B17">
            <w:pPr>
              <w:spacing w:after="0" w:line="240" w:lineRule="auto"/>
              <w:jc w:val="center"/>
              <w:outlineLvl w:val="0"/>
              <w:rPr>
                <w:rFonts w:ascii="Times New Roman" w:hAnsi="Times New Roman"/>
                <w:b/>
                <w:szCs w:val="20"/>
                <w:lang w:eastAsia="de-DE"/>
              </w:rPr>
            </w:pPr>
            <w:r>
              <w:rPr>
                <w:rFonts w:ascii="MS Gothic" w:eastAsia="MS Gothic" w:hAnsi="MS Gothic" w:hint="eastAsia"/>
                <w:b/>
                <w:noProof/>
                <w:szCs w:val="20"/>
              </w:rPr>
              <mc:AlternateContent>
                <mc:Choice Requires="wps">
                  <w:drawing>
                    <wp:anchor distT="0" distB="0" distL="114300" distR="114300" simplePos="0" relativeHeight="251698176" behindDoc="0" locked="0" layoutInCell="1" allowOverlap="1" wp14:anchorId="2CBFAD13" wp14:editId="59D5A184">
                      <wp:simplePos x="0" y="0"/>
                      <wp:positionH relativeFrom="column">
                        <wp:posOffset>-69850</wp:posOffset>
                      </wp:positionH>
                      <wp:positionV relativeFrom="paragraph">
                        <wp:posOffset>-47625</wp:posOffset>
                      </wp:positionV>
                      <wp:extent cx="400050" cy="260985"/>
                      <wp:effectExtent l="0" t="0" r="0" b="0"/>
                      <wp:wrapNone/>
                      <wp:docPr id="1166584158" name="Textfeld 1"/>
                      <wp:cNvGraphicFramePr/>
                      <a:graphic xmlns:a="http://schemas.openxmlformats.org/drawingml/2006/main">
                        <a:graphicData uri="http://schemas.microsoft.com/office/word/2010/wordprocessingShape">
                          <wps:wsp>
                            <wps:cNvSpPr txBox="1"/>
                            <wps:spPr>
                              <a:xfrm flipH="1">
                                <a:off x="0" y="0"/>
                                <a:ext cx="400050" cy="260985"/>
                              </a:xfrm>
                              <a:prstGeom prst="rect">
                                <a:avLst/>
                              </a:prstGeom>
                              <a:noFill/>
                              <a:ln w="6350">
                                <a:noFill/>
                              </a:ln>
                            </wps:spPr>
                            <wps:txbx>
                              <w:txbxContent>
                                <w:p w14:paraId="7087882C" w14:textId="77777777" w:rsidR="00F911A1" w:rsidRDefault="00F911A1" w:rsidP="00F911A1">
                                  <w:pPr>
                                    <w:jc w:val="center"/>
                                  </w:pPr>
                                  <w: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BFAD13" id="_x0000_s1042" type="#_x0000_t202" style="position:absolute;left:0;text-align:left;margin-left:-5.5pt;margin-top:-3.75pt;width:31.5pt;height:20.55pt;flip:x;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" filled="f" stroked="f" strokeweight=".5pt">
                      <v:textbox>
                        <w:txbxContent>
                          <w:p w14:paraId="7087882C" w14:textId="77777777" w:rsidR="00F911A1" w:rsidRDefault="00F911A1" w:rsidP="00F911A1">
                            <w:pPr>
                              <w:jc w:val="center"/>
                            </w:pPr>
                            <w:r>
                              <w:t>X</w:t>
                            </w:r>
                          </w:p>
                        </w:txbxContent>
                      </v:textbox>
                    </v:shape>
                  </w:pict>
                </mc:Fallback>
              </mc:AlternateContent>
            </w:r>
            <w:r w:rsidR="005D4006" w:rsidRPr="00754848">
              <w:rPr>
                <w:rFonts w:ascii="MS Gothic" w:eastAsia="MS Gothic" w:hAnsi="MS Gothic" w:hint="eastAsia"/>
                <w:b/>
                <w:szCs w:val="20"/>
              </w:rPr>
              <w:t>☐</w:t>
            </w:r>
          </w:p>
        </w:tc>
        <w:tc>
          <w:tcPr>
            <w:tcW w:w="616" w:type="dxa"/>
            <w:shd w:val="clear" w:color="auto" w:fill="D9D9D9"/>
          </w:tcPr>
          <w:p w14:paraId="2ACE6D60" w14:textId="1C93780F" w:rsidR="005D4006" w:rsidRPr="00754848" w:rsidRDefault="005D4006" w:rsidP="00FD2B17">
            <w:pPr>
              <w:spacing w:after="0" w:line="240" w:lineRule="auto"/>
              <w:jc w:val="center"/>
              <w:outlineLvl w:val="0"/>
              <w:rPr>
                <w:rFonts w:ascii="Times New Roman" w:hAnsi="Times New Roman"/>
                <w:b/>
                <w:szCs w:val="20"/>
                <w:lang w:eastAsia="de-DE"/>
              </w:rPr>
            </w:pPr>
            <w:r w:rsidRPr="00754848">
              <w:rPr>
                <w:rFonts w:ascii="MS Gothic" w:eastAsia="MS Gothic" w:hAnsi="MS Gothic" w:hint="eastAsia"/>
                <w:b/>
                <w:szCs w:val="20"/>
              </w:rPr>
              <w:t>☐</w:t>
            </w:r>
          </w:p>
        </w:tc>
      </w:tr>
      <w:tr w:rsidR="005D4006" w:rsidRPr="00754848" w14:paraId="71C6310A" w14:textId="77777777" w:rsidTr="001513A2">
        <w:tc>
          <w:tcPr>
            <w:tcW w:w="8002" w:type="dxa"/>
          </w:tcPr>
          <w:p w14:paraId="524598E3" w14:textId="77777777" w:rsidR="005D4006" w:rsidRPr="00754848" w:rsidRDefault="005D4006" w:rsidP="004830F0">
            <w:pPr>
              <w:pStyle w:val="Listenabsatz"/>
              <w:numPr>
                <w:ilvl w:val="0"/>
                <w:numId w:val="40"/>
              </w:numPr>
              <w:spacing w:after="0" w:line="240" w:lineRule="auto"/>
              <w:ind w:left="142" w:firstLine="0"/>
              <w:outlineLvl w:val="0"/>
              <w:rPr>
                <w:rFonts w:ascii="Times New Roman" w:hAnsi="Times New Roman"/>
                <w:b/>
                <w:szCs w:val="20"/>
                <w:lang w:eastAsia="de-DE"/>
              </w:rPr>
            </w:pPr>
            <w:r w:rsidRPr="00754848">
              <w:rPr>
                <w:rFonts w:ascii="Times New Roman" w:hAnsi="Times New Roman"/>
                <w:b/>
                <w:szCs w:val="20"/>
                <w:lang w:eastAsia="de-DE"/>
              </w:rPr>
              <w:t>Recht auf Datenlöschung:</w:t>
            </w:r>
          </w:p>
          <w:p w14:paraId="53072451" w14:textId="77777777" w:rsidR="005D4006" w:rsidRPr="00754848" w:rsidRDefault="005D4006" w:rsidP="008E65F9">
            <w:pPr>
              <w:pStyle w:val="Listenabsatz"/>
              <w:spacing w:after="0" w:line="240" w:lineRule="auto"/>
              <w:ind w:left="142"/>
              <w:outlineLvl w:val="0"/>
              <w:rPr>
                <w:rFonts w:ascii="Times New Roman" w:hAnsi="Times New Roman"/>
                <w:szCs w:val="20"/>
                <w:lang w:eastAsia="de-DE"/>
              </w:rPr>
            </w:pPr>
            <w:r w:rsidRPr="00754848">
              <w:rPr>
                <w:rFonts w:ascii="Times New Roman" w:hAnsi="Times New Roman"/>
                <w:szCs w:val="20"/>
                <w:lang w:eastAsia="de-DE"/>
              </w:rPr>
              <w:t>Teilnehmer/innen können jederzeit die Löschung Ihrer personenbezogenen Daten verlangen und werden darüber informiert.</w:t>
            </w:r>
          </w:p>
        </w:tc>
        <w:tc>
          <w:tcPr>
            <w:tcW w:w="618" w:type="dxa"/>
          </w:tcPr>
          <w:p w14:paraId="540907D3" w14:textId="4C0F561D" w:rsidR="005D4006" w:rsidRPr="00754848" w:rsidRDefault="00F911A1" w:rsidP="00FD2B17">
            <w:pPr>
              <w:spacing w:after="0" w:line="240" w:lineRule="auto"/>
              <w:jc w:val="center"/>
              <w:outlineLvl w:val="0"/>
              <w:rPr>
                <w:rFonts w:ascii="Times New Roman" w:hAnsi="Times New Roman"/>
                <w:b/>
                <w:szCs w:val="20"/>
                <w:lang w:eastAsia="de-DE"/>
              </w:rPr>
            </w:pPr>
            <w:r>
              <w:rPr>
                <w:rFonts w:ascii="MS Gothic" w:eastAsia="MS Gothic" w:hAnsi="MS Gothic" w:hint="eastAsia"/>
                <w:b/>
                <w:noProof/>
                <w:szCs w:val="20"/>
              </w:rPr>
              <mc:AlternateContent>
                <mc:Choice Requires="wps">
                  <w:drawing>
                    <wp:anchor distT="0" distB="0" distL="114300" distR="114300" simplePos="0" relativeHeight="251700224" behindDoc="0" locked="0" layoutInCell="1" allowOverlap="1" wp14:anchorId="6FAFF6DA" wp14:editId="3683B936">
                      <wp:simplePos x="0" y="0"/>
                      <wp:positionH relativeFrom="column">
                        <wp:posOffset>-69850</wp:posOffset>
                      </wp:positionH>
                      <wp:positionV relativeFrom="paragraph">
                        <wp:posOffset>-45720</wp:posOffset>
                      </wp:positionV>
                      <wp:extent cx="400050" cy="260985"/>
                      <wp:effectExtent l="0" t="0" r="0" b="0"/>
                      <wp:wrapNone/>
                      <wp:docPr id="978742416" name="Textfeld 1"/>
                      <wp:cNvGraphicFramePr/>
                      <a:graphic xmlns:a="http://schemas.openxmlformats.org/drawingml/2006/main">
                        <a:graphicData uri="http://schemas.microsoft.com/office/word/2010/wordprocessingShape">
                          <wps:wsp>
                            <wps:cNvSpPr txBox="1"/>
                            <wps:spPr>
                              <a:xfrm flipH="1">
                                <a:off x="0" y="0"/>
                                <a:ext cx="400050" cy="260985"/>
                              </a:xfrm>
                              <a:prstGeom prst="rect">
                                <a:avLst/>
                              </a:prstGeom>
                              <a:noFill/>
                              <a:ln w="6350">
                                <a:noFill/>
                              </a:ln>
                            </wps:spPr>
                            <wps:txbx>
                              <w:txbxContent>
                                <w:p w14:paraId="2B6896F6" w14:textId="77777777" w:rsidR="00F911A1" w:rsidRDefault="00F911A1" w:rsidP="00F911A1">
                                  <w:pPr>
                                    <w:jc w:val="center"/>
                                  </w:pPr>
                                  <w: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AFF6DA" id="_x0000_s1043" type="#_x0000_t202" style="position:absolute;left:0;text-align:left;margin-left:-5.5pt;margin-top:-3.6pt;width:31.5pt;height:20.55pt;flip:x;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" filled="f" stroked="f" strokeweight=".5pt">
                      <v:textbox>
                        <w:txbxContent>
                          <w:p w14:paraId="2B6896F6" w14:textId="77777777" w:rsidR="00F911A1" w:rsidRDefault="00F911A1" w:rsidP="00F911A1">
                            <w:pPr>
                              <w:jc w:val="center"/>
                            </w:pPr>
                            <w:r>
                              <w:t>X</w:t>
                            </w:r>
                          </w:p>
                        </w:txbxContent>
                      </v:textbox>
                    </v:shape>
                  </w:pict>
                </mc:Fallback>
              </mc:AlternateContent>
            </w:r>
            <w:r w:rsidR="005D4006" w:rsidRPr="00754848">
              <w:rPr>
                <w:rFonts w:ascii="MS Gothic" w:eastAsia="MS Gothic" w:hAnsi="MS Gothic" w:hint="eastAsia"/>
                <w:b/>
                <w:szCs w:val="20"/>
              </w:rPr>
              <w:t>☐</w:t>
            </w:r>
          </w:p>
        </w:tc>
        <w:tc>
          <w:tcPr>
            <w:tcW w:w="616" w:type="dxa"/>
            <w:shd w:val="clear" w:color="auto" w:fill="D9D9D9"/>
          </w:tcPr>
          <w:p w14:paraId="797DFFAB" w14:textId="39FD78C8" w:rsidR="005D4006" w:rsidRPr="00754848" w:rsidRDefault="005D4006" w:rsidP="00FD2B17">
            <w:pPr>
              <w:spacing w:after="0" w:line="240" w:lineRule="auto"/>
              <w:jc w:val="center"/>
              <w:outlineLvl w:val="0"/>
              <w:rPr>
                <w:rFonts w:ascii="Times New Roman" w:hAnsi="Times New Roman"/>
                <w:b/>
                <w:szCs w:val="20"/>
                <w:lang w:eastAsia="de-DE"/>
              </w:rPr>
            </w:pPr>
            <w:r w:rsidRPr="00754848">
              <w:rPr>
                <w:rFonts w:ascii="MS Gothic" w:eastAsia="MS Gothic" w:hAnsi="MS Gothic" w:hint="eastAsia"/>
                <w:b/>
                <w:szCs w:val="20"/>
              </w:rPr>
              <w:t>☐</w:t>
            </w:r>
          </w:p>
        </w:tc>
      </w:tr>
      <w:tr w:rsidR="005D4006" w:rsidRPr="00754848" w14:paraId="29389F3F" w14:textId="77777777" w:rsidTr="001513A2">
        <w:tc>
          <w:tcPr>
            <w:tcW w:w="8002" w:type="dxa"/>
          </w:tcPr>
          <w:p w14:paraId="5B543874" w14:textId="77777777" w:rsidR="005D4006" w:rsidRPr="00754848" w:rsidRDefault="005D4006" w:rsidP="004830F0">
            <w:pPr>
              <w:pStyle w:val="Listenabsatz"/>
              <w:numPr>
                <w:ilvl w:val="0"/>
                <w:numId w:val="40"/>
              </w:numPr>
              <w:spacing w:after="0" w:line="240" w:lineRule="auto"/>
              <w:ind w:left="142" w:firstLine="0"/>
              <w:outlineLvl w:val="0"/>
              <w:rPr>
                <w:rFonts w:ascii="Times New Roman" w:hAnsi="Times New Roman"/>
                <w:b/>
                <w:szCs w:val="20"/>
                <w:lang w:eastAsia="de-DE"/>
              </w:rPr>
            </w:pPr>
            <w:r w:rsidRPr="00754848">
              <w:rPr>
                <w:rFonts w:ascii="Times New Roman" w:hAnsi="Times New Roman"/>
                <w:b/>
                <w:szCs w:val="20"/>
                <w:lang w:eastAsia="de-DE"/>
              </w:rPr>
              <w:t>Versicherungsschutz:</w:t>
            </w:r>
          </w:p>
          <w:p w14:paraId="4906A2AA" w14:textId="77777777" w:rsidR="005D4006" w:rsidRPr="00754848" w:rsidRDefault="005D4006" w:rsidP="004830F0">
            <w:pPr>
              <w:pStyle w:val="Listenabsatz"/>
              <w:spacing w:after="0" w:line="240" w:lineRule="auto"/>
              <w:ind w:left="142"/>
              <w:outlineLvl w:val="0"/>
              <w:rPr>
                <w:rFonts w:ascii="Times New Roman" w:hAnsi="Times New Roman"/>
                <w:szCs w:val="20"/>
                <w:lang w:eastAsia="de-DE"/>
              </w:rPr>
            </w:pPr>
            <w:r w:rsidRPr="00754848">
              <w:rPr>
                <w:rFonts w:ascii="Times New Roman" w:hAnsi="Times New Roman"/>
                <w:szCs w:val="20"/>
                <w:lang w:eastAsia="de-DE"/>
              </w:rPr>
              <w:t>Besteht für die Teilnehmer/innen eine Wegeversicherung oder werden die Probanden darüber aufgeklärt, dass der Anfahrtsweg nicht versichert ist?</w:t>
            </w:r>
          </w:p>
        </w:tc>
        <w:tc>
          <w:tcPr>
            <w:tcW w:w="618" w:type="dxa"/>
          </w:tcPr>
          <w:p w14:paraId="1E9B3C83" w14:textId="312DA916" w:rsidR="005D4006" w:rsidRPr="00754848" w:rsidRDefault="00F911A1" w:rsidP="00FD2B17">
            <w:pPr>
              <w:spacing w:after="0" w:line="240" w:lineRule="auto"/>
              <w:jc w:val="center"/>
              <w:outlineLvl w:val="0"/>
              <w:rPr>
                <w:rFonts w:ascii="Times New Roman" w:hAnsi="Times New Roman"/>
                <w:b/>
                <w:szCs w:val="20"/>
                <w:lang w:eastAsia="de-DE"/>
              </w:rPr>
            </w:pPr>
            <w:r>
              <w:rPr>
                <w:rFonts w:ascii="MS Gothic" w:eastAsia="MS Gothic" w:hAnsi="MS Gothic" w:hint="eastAsia"/>
                <w:b/>
                <w:noProof/>
                <w:szCs w:val="20"/>
              </w:rPr>
              <mc:AlternateContent>
                <mc:Choice Requires="wps">
                  <w:drawing>
                    <wp:anchor distT="0" distB="0" distL="114300" distR="114300" simplePos="0" relativeHeight="251702272" behindDoc="0" locked="0" layoutInCell="1" allowOverlap="1" wp14:anchorId="61A3E343" wp14:editId="00F3120C">
                      <wp:simplePos x="0" y="0"/>
                      <wp:positionH relativeFrom="column">
                        <wp:posOffset>-69850</wp:posOffset>
                      </wp:positionH>
                      <wp:positionV relativeFrom="paragraph">
                        <wp:posOffset>-60325</wp:posOffset>
                      </wp:positionV>
                      <wp:extent cx="400050" cy="260985"/>
                      <wp:effectExtent l="0" t="0" r="0" b="0"/>
                      <wp:wrapNone/>
                      <wp:docPr id="351873162" name="Textfeld 1"/>
                      <wp:cNvGraphicFramePr/>
                      <a:graphic xmlns:a="http://schemas.openxmlformats.org/drawingml/2006/main">
                        <a:graphicData uri="http://schemas.microsoft.com/office/word/2010/wordprocessingShape">
                          <wps:wsp>
                            <wps:cNvSpPr txBox="1"/>
                            <wps:spPr>
                              <a:xfrm flipH="1">
                                <a:off x="0" y="0"/>
                                <a:ext cx="400050" cy="260985"/>
                              </a:xfrm>
                              <a:prstGeom prst="rect">
                                <a:avLst/>
                              </a:prstGeom>
                              <a:noFill/>
                              <a:ln w="6350">
                                <a:noFill/>
                              </a:ln>
                            </wps:spPr>
                            <wps:txbx>
                              <w:txbxContent>
                                <w:p w14:paraId="0890C99A" w14:textId="77777777" w:rsidR="00F911A1" w:rsidRDefault="00F911A1" w:rsidP="00F911A1">
                                  <w:pPr>
                                    <w:jc w:val="center"/>
                                  </w:pPr>
                                  <w: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A3E343" id="_x0000_s1044" type="#_x0000_t202" style="position:absolute;left:0;text-align:left;margin-left:-5.5pt;margin-top:-4.75pt;width:31.5pt;height:20.55pt;flip:x;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" filled="f" stroked="f" strokeweight=".5pt">
                      <v:textbox>
                        <w:txbxContent>
                          <w:p w14:paraId="0890C99A" w14:textId="77777777" w:rsidR="00F911A1" w:rsidRDefault="00F911A1" w:rsidP="00F911A1">
                            <w:pPr>
                              <w:jc w:val="center"/>
                            </w:pPr>
                            <w:r>
                              <w:t>X</w:t>
                            </w:r>
                          </w:p>
                        </w:txbxContent>
                      </v:textbox>
                    </v:shape>
                  </w:pict>
                </mc:Fallback>
              </mc:AlternateContent>
            </w:r>
            <w:r w:rsidR="005D4006" w:rsidRPr="00754848">
              <w:rPr>
                <w:rFonts w:ascii="MS Gothic" w:eastAsia="MS Gothic" w:hAnsi="MS Gothic" w:hint="eastAsia"/>
                <w:b/>
                <w:szCs w:val="20"/>
              </w:rPr>
              <w:t>☐</w:t>
            </w:r>
          </w:p>
        </w:tc>
        <w:tc>
          <w:tcPr>
            <w:tcW w:w="616" w:type="dxa"/>
            <w:shd w:val="clear" w:color="auto" w:fill="D9D9D9"/>
          </w:tcPr>
          <w:p w14:paraId="446D1E85" w14:textId="2E59415F" w:rsidR="005D4006" w:rsidRPr="00754848" w:rsidRDefault="005D4006" w:rsidP="00FD2B17">
            <w:pPr>
              <w:spacing w:after="0" w:line="240" w:lineRule="auto"/>
              <w:jc w:val="center"/>
              <w:outlineLvl w:val="0"/>
              <w:rPr>
                <w:rFonts w:ascii="Times New Roman" w:hAnsi="Times New Roman"/>
                <w:b/>
                <w:szCs w:val="20"/>
                <w:lang w:eastAsia="de-DE"/>
              </w:rPr>
            </w:pPr>
            <w:r w:rsidRPr="00754848">
              <w:rPr>
                <w:rFonts w:ascii="MS Gothic" w:eastAsia="MS Gothic" w:hAnsi="MS Gothic" w:hint="eastAsia"/>
                <w:b/>
                <w:szCs w:val="20"/>
              </w:rPr>
              <w:t>☐</w:t>
            </w:r>
          </w:p>
        </w:tc>
      </w:tr>
    </w:tbl>
    <w:p w14:paraId="7C41FFF0" w14:textId="77777777" w:rsidR="005D4006" w:rsidRPr="000A26AA" w:rsidRDefault="005D4006" w:rsidP="000A26AA">
      <w:pPr>
        <w:spacing w:before="240" w:after="0" w:line="240" w:lineRule="auto"/>
        <w:outlineLvl w:val="0"/>
        <w:rPr>
          <w:b/>
          <w:sz w:val="24"/>
        </w:rPr>
      </w:pPr>
      <w:r w:rsidRPr="004830F0">
        <w:rPr>
          <w:sz w:val="24"/>
        </w:rPr>
        <w:t xml:space="preserve">Wenn Sie eine oder mehrere der Fragen in den </w:t>
      </w:r>
      <w:r w:rsidRPr="004830F0">
        <w:rPr>
          <w:b/>
          <w:sz w:val="24"/>
        </w:rPr>
        <w:t>grau unterlegten Antwortfeldern</w:t>
      </w:r>
      <w:r w:rsidRPr="004830F0">
        <w:rPr>
          <w:sz w:val="24"/>
        </w:rPr>
        <w:t xml:space="preserve"> ankreuzen, stellen Sie bitte in einem separaten Dokument die Notwendigkeit dieses/r Punkte(s) dar. Schildern Sie die Maßnahmen, die Sie ergreifen werden, um sicherzustellen, dass die Ethikrichtlinien in diesem/n Punkt(en) eingehalten werden.</w:t>
      </w:r>
      <w:r w:rsidRPr="004830F0">
        <w:rPr>
          <w:b/>
          <w:sz w:val="24"/>
        </w:rPr>
        <w:t xml:space="preserve"> </w:t>
      </w:r>
      <w:r w:rsidRPr="004830F0">
        <w:rPr>
          <w:sz w:val="24"/>
        </w:rPr>
        <w:t>Sollten sich im Verlauf der Erhebung wesentliche Änderungen der Studie ergeben</w:t>
      </w:r>
      <w:r>
        <w:rPr>
          <w:sz w:val="24"/>
        </w:rPr>
        <w:t>,</w:t>
      </w:r>
      <w:r w:rsidRPr="004830F0">
        <w:rPr>
          <w:sz w:val="24"/>
        </w:rPr>
        <w:t xml:space="preserve"> ist die Ethikkommission erneut zu konsultieren.</w:t>
      </w:r>
    </w:p>
    <w:p w14:paraId="0B04820B" w14:textId="77777777" w:rsidR="005D4006" w:rsidRDefault="005D4006" w:rsidP="003F5085">
      <w:pPr>
        <w:spacing w:before="240" w:after="0"/>
        <w:outlineLvl w:val="0"/>
        <w:rPr>
          <w:b/>
        </w:rPr>
      </w:pPr>
    </w:p>
    <w:p w14:paraId="46FD8A08" w14:textId="77777777" w:rsidR="005D4006" w:rsidRDefault="005D4006" w:rsidP="003F5085">
      <w:pPr>
        <w:spacing w:before="240" w:after="0"/>
        <w:outlineLvl w:val="0"/>
        <w:rPr>
          <w:b/>
        </w:rPr>
      </w:pPr>
      <w:r>
        <w:rPr>
          <w:b/>
        </w:rPr>
        <w:t>Ich bestätige, dass alle Angaben in diesem Fragebogen nach bestem Wissen zutreffend sind.</w:t>
      </w:r>
    </w:p>
    <w:p w14:paraId="07A52AED" w14:textId="77777777" w:rsidR="005D4006" w:rsidRDefault="005D4006" w:rsidP="003F5085">
      <w:pPr>
        <w:spacing w:before="240" w:after="0"/>
        <w:outlineLvl w:val="0"/>
        <w:rPr>
          <w:b/>
        </w:rPr>
      </w:pPr>
    </w:p>
    <w:p w14:paraId="666C8DA7" w14:textId="77777777" w:rsidR="005D4006" w:rsidRDefault="005D4006" w:rsidP="003F5085">
      <w:pPr>
        <w:spacing w:before="240" w:after="0"/>
        <w:outlineLvl w:val="0"/>
        <w:rPr>
          <w:b/>
        </w:rPr>
      </w:pPr>
      <w:r>
        <w:rPr>
          <w:b/>
        </w:rPr>
        <w:t>___________________________</w:t>
      </w:r>
      <w:r>
        <w:rPr>
          <w:b/>
        </w:rPr>
        <w:tab/>
      </w:r>
      <w:r>
        <w:rPr>
          <w:b/>
        </w:rPr>
        <w:tab/>
      </w:r>
      <w:r>
        <w:rPr>
          <w:b/>
        </w:rPr>
        <w:tab/>
        <w:t>_______________________________________</w:t>
      </w:r>
    </w:p>
    <w:p w14:paraId="6D832B6A" w14:textId="77777777" w:rsidR="005D4006" w:rsidRDefault="005D4006" w:rsidP="003F5085">
      <w:pPr>
        <w:spacing w:before="240" w:after="0"/>
        <w:outlineLvl w:val="0"/>
        <w:rPr>
          <w:b/>
        </w:rPr>
      </w:pPr>
      <w:r w:rsidRPr="00803D54">
        <w:rPr>
          <w:b/>
        </w:rPr>
        <w:t>Ort, Datum</w:t>
      </w:r>
      <w:r>
        <w:rPr>
          <w:b/>
        </w:rPr>
        <w:tab/>
      </w:r>
      <w:r>
        <w:rPr>
          <w:b/>
        </w:rPr>
        <w:tab/>
      </w:r>
      <w:r>
        <w:rPr>
          <w:b/>
        </w:rPr>
        <w:tab/>
      </w:r>
      <w:r>
        <w:rPr>
          <w:b/>
        </w:rPr>
        <w:tab/>
      </w:r>
      <w:r>
        <w:rPr>
          <w:b/>
        </w:rPr>
        <w:tab/>
      </w:r>
      <w:r>
        <w:rPr>
          <w:b/>
        </w:rPr>
        <w:tab/>
        <w:t xml:space="preserve"> Unterschrift der durchführenden Person</w:t>
      </w:r>
    </w:p>
    <w:p w14:paraId="5C2562FD" w14:textId="77777777" w:rsidR="005D4006" w:rsidRDefault="005D4006" w:rsidP="00746D7C">
      <w:pPr>
        <w:spacing w:before="240" w:after="0"/>
        <w:outlineLvl w:val="0"/>
        <w:rPr>
          <w:b/>
        </w:rPr>
      </w:pPr>
    </w:p>
    <w:p w14:paraId="215369E4" w14:textId="77777777" w:rsidR="005D4006" w:rsidRDefault="005D4006" w:rsidP="00746D7C">
      <w:pPr>
        <w:spacing w:before="240" w:after="0"/>
        <w:outlineLvl w:val="0"/>
        <w:rPr>
          <w:b/>
        </w:rPr>
      </w:pPr>
      <w:r>
        <w:rPr>
          <w:b/>
        </w:rPr>
        <w:t>___________________________</w:t>
      </w:r>
      <w:r>
        <w:rPr>
          <w:b/>
        </w:rPr>
        <w:tab/>
      </w:r>
      <w:r>
        <w:rPr>
          <w:b/>
        </w:rPr>
        <w:tab/>
      </w:r>
      <w:r>
        <w:rPr>
          <w:b/>
        </w:rPr>
        <w:tab/>
        <w:t>_______________________________________</w:t>
      </w:r>
    </w:p>
    <w:p w14:paraId="18120B79" w14:textId="77777777" w:rsidR="005D4006" w:rsidRDefault="005D4006" w:rsidP="00746D7C">
      <w:pPr>
        <w:spacing w:before="240" w:after="0"/>
        <w:outlineLvl w:val="0"/>
        <w:rPr>
          <w:b/>
        </w:rPr>
      </w:pPr>
      <w:r>
        <w:rPr>
          <w:b/>
        </w:rPr>
        <w:t xml:space="preserve"> Ort, Datum </w:t>
      </w:r>
      <w:r>
        <w:rPr>
          <w:b/>
        </w:rPr>
        <w:tab/>
      </w:r>
      <w:r>
        <w:rPr>
          <w:b/>
        </w:rPr>
        <w:tab/>
      </w:r>
      <w:r>
        <w:rPr>
          <w:b/>
        </w:rPr>
        <w:tab/>
      </w:r>
      <w:r>
        <w:rPr>
          <w:b/>
        </w:rPr>
        <w:tab/>
      </w:r>
      <w:r>
        <w:rPr>
          <w:b/>
        </w:rPr>
        <w:tab/>
      </w:r>
      <w:r>
        <w:rPr>
          <w:b/>
        </w:rPr>
        <w:tab/>
        <w:t>(Ggf.) Unterschrift der betreuenden Person</w:t>
      </w:r>
    </w:p>
    <w:p w14:paraId="074EEAEA" w14:textId="77777777" w:rsidR="005D4006" w:rsidRDefault="005D4006" w:rsidP="00746D7C">
      <w:pPr>
        <w:spacing w:before="240" w:after="0"/>
        <w:outlineLvl w:val="0"/>
        <w:rPr>
          <w:b/>
        </w:rPr>
      </w:pPr>
    </w:p>
    <w:p w14:paraId="7996D132" w14:textId="77777777" w:rsidR="005D4006" w:rsidRDefault="005D4006" w:rsidP="00746D7C">
      <w:pPr>
        <w:spacing w:before="240" w:after="0"/>
        <w:outlineLvl w:val="0"/>
        <w:rPr>
          <w:b/>
        </w:rPr>
      </w:pPr>
    </w:p>
    <w:p w14:paraId="29E4623A" w14:textId="77777777" w:rsidR="005D4006" w:rsidRPr="000A26AA" w:rsidRDefault="005D4006" w:rsidP="00746D7C">
      <w:pPr>
        <w:spacing w:before="240" w:after="0"/>
        <w:outlineLvl w:val="0"/>
        <w:rPr>
          <w:i/>
        </w:rPr>
      </w:pPr>
      <w:r w:rsidRPr="000A26AA">
        <w:rPr>
          <w:i/>
        </w:rPr>
        <w:t>Weitere Anmerkungen:</w:t>
      </w:r>
    </w:p>
    <w:sectPr w:rsidR="005D4006" w:rsidRPr="000A26AA" w:rsidSect="00437D89">
      <w:headerReference w:type="default" r:id="rId8"/>
      <w:footerReference w:type="default" r:id="rId9"/>
      <w:headerReference w:type="first" r:id="rId10"/>
      <w:footerReference w:type="first" r:id="rId11"/>
      <w:pgSz w:w="11906" w:h="16838" w:code="9"/>
      <w:pgMar w:top="1219" w:right="1134" w:bottom="1418" w:left="1418" w:header="510"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A8C61E" w14:textId="77777777" w:rsidR="00DE1C05" w:rsidRDefault="00DE1C05" w:rsidP="001C4CB7">
      <w:pPr>
        <w:spacing w:after="0" w:line="240" w:lineRule="auto"/>
      </w:pPr>
      <w:r>
        <w:separator/>
      </w:r>
    </w:p>
  </w:endnote>
  <w:endnote w:type="continuationSeparator" w:id="0">
    <w:p w14:paraId="45C4EE86" w14:textId="77777777" w:rsidR="00DE1C05" w:rsidRDefault="00DE1C05" w:rsidP="001C4C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Frutiger Light">
    <w:panose1 w:val="020B0604020202020204"/>
    <w:charset w:val="00"/>
    <w:family w:val="swiss"/>
    <w:notTrueType/>
    <w:pitch w:val="variable"/>
    <w:sig w:usb0="00000003" w:usb1="00000000" w:usb2="00000000" w:usb3="00000000" w:csb0="00000001" w:csb1="00000000"/>
  </w:font>
  <w:font w:name="Frutiger Bold">
    <w:panose1 w:val="020B0604020202020204"/>
    <w:charset w:val="00"/>
    <w:family w:val="swiss"/>
    <w:notTrueType/>
    <w:pitch w:val="variable"/>
    <w:sig w:usb0="00000003" w:usb1="00000000" w:usb2="00000000" w:usb3="00000000" w:csb0="00000001" w:csb1="00000000"/>
  </w:font>
  <w:font w:name="FrutigerLTStd-Bold">
    <w:altName w:val="Frutiger LT Std 65 Bold"/>
    <w:panose1 w:val="020B0604020202020204"/>
    <w:charset w:val="4D"/>
    <w:family w:val="auto"/>
    <w:notTrueType/>
    <w:pitch w:val="default"/>
    <w:sig w:usb0="00000003"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 Pro W3">
    <w:panose1 w:val="020B0604020202020204"/>
    <w:charset w:val="80"/>
    <w:family w:val="auto"/>
    <w:notTrueType/>
    <w:pitch w:val="variable"/>
    <w:sig w:usb0="00000001" w:usb1="08070000" w:usb2="00000010" w:usb3="00000000" w:csb0="00020000" w:csb1="00000000"/>
  </w:font>
  <w:font w:name="Arial Unicode MS">
    <w:panose1 w:val="020B0604020202020204"/>
    <w:charset w:val="80"/>
    <w:family w:val="swiss"/>
    <w:pitch w:val="variable"/>
    <w:sig w:usb0="F7FFAFFF" w:usb1="E9DFFFFF" w:usb2="0000003F" w:usb3="00000000" w:csb0="003F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1A84A8" w14:textId="582E0B29" w:rsidR="005D4006" w:rsidRPr="003478AE" w:rsidRDefault="003478AE">
    <w:pPr>
      <w:pStyle w:val="Fuzeile"/>
      <w:rPr>
        <w:sz w:val="18"/>
        <w:szCs w:val="18"/>
      </w:rPr>
    </w:pPr>
    <w:r>
      <w:rPr>
        <w:sz w:val="18"/>
        <w:szCs w:val="18"/>
      </w:rPr>
      <w:t xml:space="preserve">Ethikantrag Heilbronn HHN: </w:t>
    </w:r>
    <w:r w:rsidRPr="003478AE">
      <w:rPr>
        <w:sz w:val="18"/>
        <w:szCs w:val="18"/>
      </w:rPr>
      <w:t>Perimetrische Untersuchung des Gesichtsfeldes nach Goldman</w:t>
    </w:r>
    <w:r w:rsidR="00174FB7">
      <w:rPr>
        <w:sz w:val="18"/>
        <w:szCs w:val="18"/>
      </w:rPr>
      <w:t>n</w:t>
    </w:r>
    <w:r w:rsidRPr="003478AE">
      <w:rPr>
        <w:sz w:val="18"/>
        <w:szCs w:val="18"/>
      </w:rPr>
      <w:t xml:space="preserve"> mittels VR</w:t>
    </w:r>
    <w:r>
      <w:rPr>
        <w:sz w:val="18"/>
        <w:szCs w:val="18"/>
      </w:rPr>
      <w:t xml:space="preserve"> | Version 1.0 | 26.11.2025</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24785" w14:textId="77777777" w:rsidR="005D4006" w:rsidRPr="00C4189D" w:rsidRDefault="005D4006">
    <w:pPr>
      <w:pStyle w:val="Fuzeile"/>
      <w:rPr>
        <w:sz w:val="18"/>
        <w:szCs w:val="18"/>
      </w:rPr>
    </w:pPr>
    <w:r w:rsidRPr="00C4189D">
      <w:rPr>
        <w:sz w:val="18"/>
        <w:szCs w:val="18"/>
      </w:rPr>
      <w:t>V. 2 vom 08.03.2012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407249" w14:textId="77777777" w:rsidR="00DE1C05" w:rsidRDefault="00DE1C05" w:rsidP="001C4CB7">
      <w:pPr>
        <w:spacing w:after="0" w:line="240" w:lineRule="auto"/>
      </w:pPr>
      <w:r>
        <w:separator/>
      </w:r>
    </w:p>
  </w:footnote>
  <w:footnote w:type="continuationSeparator" w:id="0">
    <w:p w14:paraId="10E06636" w14:textId="77777777" w:rsidR="00DE1C05" w:rsidRDefault="00DE1C05" w:rsidP="001C4C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AD170D" w14:textId="77777777" w:rsidR="005D4006" w:rsidRDefault="005D4006" w:rsidP="007B79E0">
    <w:pPr>
      <w:pStyle w:val="Kopfzeile"/>
      <w:tabs>
        <w:tab w:val="clear" w:pos="4536"/>
      </w:tabs>
      <w:rPr>
        <w:sz w:val="18"/>
        <w:szCs w:val="18"/>
      </w:rPr>
    </w:pPr>
    <w:r>
      <w:rPr>
        <w:sz w:val="18"/>
        <w:szCs w:val="18"/>
      </w:rPr>
      <w:tab/>
    </w:r>
    <w:r w:rsidRPr="00DA1C64">
      <w:rPr>
        <w:rStyle w:val="Seitenzahl"/>
        <w:sz w:val="18"/>
        <w:szCs w:val="18"/>
      </w:rPr>
      <w:fldChar w:fldCharType="begin"/>
    </w:r>
    <w:r w:rsidRPr="00DA1C64">
      <w:rPr>
        <w:rStyle w:val="Seitenzahl"/>
        <w:sz w:val="18"/>
        <w:szCs w:val="18"/>
      </w:rPr>
      <w:instrText xml:space="preserve"> PAGE </w:instrText>
    </w:r>
    <w:r w:rsidRPr="00DA1C64">
      <w:rPr>
        <w:rStyle w:val="Seitenzahl"/>
        <w:sz w:val="18"/>
        <w:szCs w:val="18"/>
      </w:rPr>
      <w:fldChar w:fldCharType="separate"/>
    </w:r>
    <w:r w:rsidR="00162DA8">
      <w:rPr>
        <w:rStyle w:val="Seitenzahl"/>
        <w:noProof/>
        <w:sz w:val="18"/>
        <w:szCs w:val="18"/>
      </w:rPr>
      <w:t>1</w:t>
    </w:r>
    <w:r w:rsidRPr="00DA1C64">
      <w:rPr>
        <w:rStyle w:val="Seitenzahl"/>
        <w:sz w:val="18"/>
        <w:szCs w:val="18"/>
      </w:rPr>
      <w:fldChar w:fldCharType="end"/>
    </w:r>
  </w:p>
  <w:p w14:paraId="345A1116" w14:textId="171A9E40" w:rsidR="005D4006" w:rsidRPr="00075A78" w:rsidRDefault="0022280D" w:rsidP="00075A78">
    <w:pPr>
      <w:pStyle w:val="Kopfzeile"/>
      <w:pBdr>
        <w:bottom w:val="single" w:sz="4" w:space="1" w:color="auto"/>
      </w:pBdr>
      <w:tabs>
        <w:tab w:val="clear" w:pos="9072"/>
        <w:tab w:val="left" w:pos="6946"/>
      </w:tabs>
      <w:jc w:val="left"/>
    </w:pPr>
    <w:r>
      <w:t xml:space="preserve">EK-Kurzantrag </w:t>
    </w:r>
    <w:r w:rsidR="007D01C9">
      <w:rPr>
        <w:i/>
      </w:rPr>
      <w:t>Jonathan Pareja Carrillo</w:t>
    </w:r>
    <w:r w:rsidR="005D4006" w:rsidRPr="0022280D">
      <w:rPr>
        <w:i/>
      </w:rPr>
      <w:t xml:space="preserve">, </w:t>
    </w:r>
    <w:r w:rsidR="007D01C9">
      <w:rPr>
        <w:i/>
      </w:rPr>
      <w:t>26.1</w:t>
    </w:r>
    <w:r w:rsidR="0072759B">
      <w:rPr>
        <w:i/>
      </w:rPr>
      <w:t>1</w:t>
    </w:r>
    <w:r w:rsidR="007D01C9">
      <w:rPr>
        <w:i/>
      </w:rPr>
      <w:t>.2025</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05747" w14:textId="77777777" w:rsidR="005D4006" w:rsidRPr="00A52501" w:rsidRDefault="005D4006" w:rsidP="00C4189D">
    <w:pPr>
      <w:pStyle w:val="Kopfzeile"/>
      <w:tabs>
        <w:tab w:val="clear" w:pos="4536"/>
      </w:tabs>
      <w:rPr>
        <w:sz w:val="18"/>
        <w:szCs w:val="18"/>
      </w:rPr>
    </w:pPr>
    <w:r w:rsidRPr="00A52501">
      <w:rPr>
        <w:sz w:val="18"/>
        <w:szCs w:val="18"/>
      </w:rPr>
      <w:t>Musterantrag</w:t>
    </w:r>
    <w:r>
      <w:rPr>
        <w:sz w:val="18"/>
        <w:szCs w:val="18"/>
      </w:rPr>
      <w:tab/>
    </w:r>
    <w:r w:rsidRPr="00DA1C64">
      <w:rPr>
        <w:rStyle w:val="Seitenzahl"/>
        <w:sz w:val="18"/>
        <w:szCs w:val="18"/>
      </w:rPr>
      <w:fldChar w:fldCharType="begin"/>
    </w:r>
    <w:r w:rsidRPr="00DA1C64">
      <w:rPr>
        <w:rStyle w:val="Seitenzahl"/>
        <w:sz w:val="18"/>
        <w:szCs w:val="18"/>
      </w:rPr>
      <w:instrText xml:space="preserve"> PAGE </w:instrText>
    </w:r>
    <w:r w:rsidRPr="00DA1C64">
      <w:rPr>
        <w:rStyle w:val="Seitenzahl"/>
        <w:sz w:val="18"/>
        <w:szCs w:val="18"/>
      </w:rPr>
      <w:fldChar w:fldCharType="separate"/>
    </w:r>
    <w:r>
      <w:rPr>
        <w:rStyle w:val="Seitenzahl"/>
        <w:noProof/>
        <w:sz w:val="18"/>
        <w:szCs w:val="18"/>
      </w:rPr>
      <w:t>1</w:t>
    </w:r>
    <w:r w:rsidRPr="00DA1C64">
      <w:rPr>
        <w:rStyle w:val="Seitenzahl"/>
        <w:sz w:val="18"/>
        <w:szCs w:val="18"/>
      </w:rPr>
      <w:fldChar w:fldCharType="end"/>
    </w:r>
  </w:p>
  <w:p w14:paraId="1D91072D" w14:textId="77777777" w:rsidR="005D4006" w:rsidRPr="00A52501" w:rsidRDefault="005D4006" w:rsidP="00951520">
    <w:pPr>
      <w:pStyle w:val="Kopfzeile"/>
      <w:rPr>
        <w:sz w:val="18"/>
        <w:szCs w:val="18"/>
      </w:rPr>
    </w:pPr>
    <w:r w:rsidRPr="00A52501">
      <w:rPr>
        <w:sz w:val="18"/>
        <w:szCs w:val="18"/>
      </w:rPr>
      <w:t>Textübernahmen für den eigenen Ethikantrag sind erwünscht!</w:t>
    </w:r>
  </w:p>
  <w:p w14:paraId="5FCD0EA8" w14:textId="77777777" w:rsidR="005D4006" w:rsidRPr="00951520" w:rsidRDefault="005D4006">
    <w:pPr>
      <w:pStyle w:val="Kopfzeile"/>
      <w:rPr>
        <w:sz w:val="18"/>
        <w:szCs w:val="18"/>
      </w:rPr>
    </w:pPr>
    <w:r>
      <w:rPr>
        <w:sz w:val="18"/>
        <w:szCs w:val="18"/>
      </w:rPr>
      <w:t>Die Ethikkomm</w:t>
    </w:r>
    <w:r w:rsidRPr="00A52501">
      <w:rPr>
        <w:sz w:val="18"/>
        <w:szCs w:val="18"/>
      </w:rPr>
      <w:t>ission der Deutschen Gesellschaft für Psychologie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00000001">
      <w:start w:val="1"/>
      <w:numFmt w:val="decimal"/>
      <w:lvlText w:val="%1."/>
      <w:lvlJc w:val="left"/>
      <w:pPr>
        <w:ind w:left="720" w:hanging="360"/>
      </w:pPr>
      <w:rPr>
        <w:rFonts w:cs="Times New Roman"/>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1" w15:restartNumberingAfterBreak="0">
    <w:nsid w:val="00000002"/>
    <w:multiLevelType w:val="hybridMultilevel"/>
    <w:tmpl w:val="00000002"/>
    <w:lvl w:ilvl="0" w:tplc="00000065">
      <w:start w:val="1"/>
      <w:numFmt w:val="decimal"/>
      <w:lvlText w:val="%1."/>
      <w:lvlJc w:val="left"/>
      <w:pPr>
        <w:ind w:left="720" w:hanging="360"/>
      </w:pPr>
      <w:rPr>
        <w:rFonts w:cs="Times New Roman"/>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2" w15:restartNumberingAfterBreak="0">
    <w:nsid w:val="00000003"/>
    <w:multiLevelType w:val="hybridMultilevel"/>
    <w:tmpl w:val="00000003"/>
    <w:lvl w:ilvl="0" w:tplc="000000C9">
      <w:start w:val="1"/>
      <w:numFmt w:val="decimal"/>
      <w:lvlText w:val="%1."/>
      <w:lvlJc w:val="left"/>
      <w:pPr>
        <w:ind w:left="720" w:hanging="360"/>
      </w:pPr>
      <w:rPr>
        <w:rFonts w:cs="Times New Roman"/>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3" w15:restartNumberingAfterBreak="0">
    <w:nsid w:val="00000004"/>
    <w:multiLevelType w:val="hybridMultilevel"/>
    <w:tmpl w:val="FFFFFFFF"/>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6D2662A"/>
    <w:multiLevelType w:val="multilevel"/>
    <w:tmpl w:val="AA5E46E8"/>
    <w:lvl w:ilvl="0">
      <w:start w:val="1"/>
      <w:numFmt w:val="decimal"/>
      <w:lvlText w:val="%1"/>
      <w:lvlJc w:val="left"/>
      <w:pPr>
        <w:ind w:left="688" w:hanging="568"/>
      </w:pPr>
      <w:rPr>
        <w:rFonts w:cs="Times New Roman" w:hint="default"/>
      </w:rPr>
    </w:lvl>
    <w:lvl w:ilvl="1">
      <w:start w:val="6"/>
      <w:numFmt w:val="decimal"/>
      <w:lvlText w:val="%1.%2."/>
      <w:lvlJc w:val="left"/>
      <w:pPr>
        <w:ind w:left="688" w:hanging="568"/>
      </w:pPr>
      <w:rPr>
        <w:rFonts w:ascii="Times New Roman" w:eastAsia="Times New Roman" w:hAnsi="Times New Roman" w:cs="Times New Roman" w:hint="default"/>
        <w:i/>
        <w:sz w:val="24"/>
        <w:szCs w:val="24"/>
      </w:rPr>
    </w:lvl>
    <w:lvl w:ilvl="2">
      <w:start w:val="1"/>
      <w:numFmt w:val="bullet"/>
      <w:lvlText w:val="□"/>
      <w:lvlJc w:val="left"/>
      <w:pPr>
        <w:ind w:left="989" w:hanging="284"/>
      </w:pPr>
      <w:rPr>
        <w:rFonts w:hint="default"/>
      </w:rPr>
    </w:lvl>
    <w:lvl w:ilvl="3">
      <w:start w:val="1"/>
      <w:numFmt w:val="bullet"/>
      <w:lvlText w:val="•"/>
      <w:lvlJc w:val="left"/>
      <w:pPr>
        <w:ind w:left="2033" w:hanging="284"/>
      </w:pPr>
      <w:rPr>
        <w:rFonts w:hint="default"/>
      </w:rPr>
    </w:lvl>
    <w:lvl w:ilvl="4">
      <w:start w:val="1"/>
      <w:numFmt w:val="bullet"/>
      <w:lvlText w:val="•"/>
      <w:lvlJc w:val="left"/>
      <w:pPr>
        <w:ind w:left="3076" w:hanging="284"/>
      </w:pPr>
      <w:rPr>
        <w:rFonts w:hint="default"/>
      </w:rPr>
    </w:lvl>
    <w:lvl w:ilvl="5">
      <w:start w:val="1"/>
      <w:numFmt w:val="bullet"/>
      <w:lvlText w:val="•"/>
      <w:lvlJc w:val="left"/>
      <w:pPr>
        <w:ind w:left="4120" w:hanging="284"/>
      </w:pPr>
      <w:rPr>
        <w:rFonts w:hint="default"/>
      </w:rPr>
    </w:lvl>
    <w:lvl w:ilvl="6">
      <w:start w:val="1"/>
      <w:numFmt w:val="bullet"/>
      <w:lvlText w:val="•"/>
      <w:lvlJc w:val="left"/>
      <w:pPr>
        <w:ind w:left="5164" w:hanging="284"/>
      </w:pPr>
      <w:rPr>
        <w:rFonts w:hint="default"/>
      </w:rPr>
    </w:lvl>
    <w:lvl w:ilvl="7">
      <w:start w:val="1"/>
      <w:numFmt w:val="bullet"/>
      <w:lvlText w:val="•"/>
      <w:lvlJc w:val="left"/>
      <w:pPr>
        <w:ind w:left="6208" w:hanging="284"/>
      </w:pPr>
      <w:rPr>
        <w:rFonts w:hint="default"/>
      </w:rPr>
    </w:lvl>
    <w:lvl w:ilvl="8">
      <w:start w:val="1"/>
      <w:numFmt w:val="bullet"/>
      <w:lvlText w:val="•"/>
      <w:lvlJc w:val="left"/>
      <w:pPr>
        <w:ind w:left="7252" w:hanging="284"/>
      </w:pPr>
      <w:rPr>
        <w:rFonts w:hint="default"/>
      </w:rPr>
    </w:lvl>
  </w:abstractNum>
  <w:abstractNum w:abstractNumId="5" w15:restartNumberingAfterBreak="0">
    <w:nsid w:val="0CAE15A0"/>
    <w:multiLevelType w:val="multilevel"/>
    <w:tmpl w:val="8D14D83A"/>
    <w:lvl w:ilvl="0">
      <w:start w:val="1"/>
      <w:numFmt w:val="upperLetter"/>
      <w:pStyle w:val="berschrift6"/>
      <w:suff w:val="space"/>
      <w:lvlText w:val="%1"/>
      <w:lvlJc w:val="left"/>
      <w:rPr>
        <w:rFonts w:cs="Times New Roman" w:hint="default"/>
      </w:rPr>
    </w:lvl>
    <w:lvl w:ilvl="1">
      <w:start w:val="1"/>
      <w:numFmt w:val="none"/>
      <w:pStyle w:val="berschrift2"/>
      <w:suff w:val="nothing"/>
      <w:lvlText w:val=""/>
      <w:lvlJc w:val="left"/>
      <w:rPr>
        <w:rFonts w:cs="Times New Roman" w:hint="default"/>
      </w:rPr>
    </w:lvl>
    <w:lvl w:ilvl="2">
      <w:start w:val="1"/>
      <w:numFmt w:val="none"/>
      <w:pStyle w:val="berschrift3"/>
      <w:suff w:val="nothing"/>
      <w:lvlText w:val=""/>
      <w:lvlJc w:val="left"/>
      <w:rPr>
        <w:rFonts w:cs="Times New Roman" w:hint="default"/>
      </w:rPr>
    </w:lvl>
    <w:lvl w:ilvl="3">
      <w:start w:val="1"/>
      <w:numFmt w:val="none"/>
      <w:pStyle w:val="berschrift4"/>
      <w:suff w:val="nothing"/>
      <w:lvlText w:val=""/>
      <w:lvlJc w:val="left"/>
      <w:rPr>
        <w:rFonts w:cs="Times New Roman" w:hint="default"/>
      </w:rPr>
    </w:lvl>
    <w:lvl w:ilvl="4">
      <w:start w:val="1"/>
      <w:numFmt w:val="none"/>
      <w:pStyle w:val="berschrift5"/>
      <w:suff w:val="nothing"/>
      <w:lvlText w:val=""/>
      <w:lvlJc w:val="left"/>
      <w:rPr>
        <w:rFonts w:cs="Times New Roman" w:hint="default"/>
      </w:rPr>
    </w:lvl>
    <w:lvl w:ilvl="5">
      <w:start w:val="1"/>
      <w:numFmt w:val="none"/>
      <w:suff w:val="nothing"/>
      <w:lvlText w:val=""/>
      <w:lvlJc w:val="left"/>
      <w:rPr>
        <w:rFonts w:cs="Times New Roman" w:hint="default"/>
      </w:rPr>
    </w:lvl>
    <w:lvl w:ilvl="6">
      <w:start w:val="1"/>
      <w:numFmt w:val="none"/>
      <w:pStyle w:val="berschrift7"/>
      <w:suff w:val="nothing"/>
      <w:lvlText w:val=""/>
      <w:lvlJc w:val="left"/>
      <w:rPr>
        <w:rFonts w:cs="Times New Roman" w:hint="default"/>
      </w:rPr>
    </w:lvl>
    <w:lvl w:ilvl="7">
      <w:start w:val="1"/>
      <w:numFmt w:val="none"/>
      <w:pStyle w:val="berschrift8"/>
      <w:suff w:val="nothing"/>
      <w:lvlText w:val=""/>
      <w:lvlJc w:val="left"/>
      <w:rPr>
        <w:rFonts w:cs="Times New Roman" w:hint="default"/>
      </w:rPr>
    </w:lvl>
    <w:lvl w:ilvl="8">
      <w:start w:val="1"/>
      <w:numFmt w:val="none"/>
      <w:pStyle w:val="berschrift9"/>
      <w:suff w:val="nothing"/>
      <w:lvlText w:val=""/>
      <w:lvlJc w:val="left"/>
      <w:rPr>
        <w:rFonts w:cs="Times New Roman" w:hint="default"/>
      </w:rPr>
    </w:lvl>
  </w:abstractNum>
  <w:abstractNum w:abstractNumId="6" w15:restartNumberingAfterBreak="0">
    <w:nsid w:val="175A14C5"/>
    <w:multiLevelType w:val="hybridMultilevel"/>
    <w:tmpl w:val="10BAFF64"/>
    <w:lvl w:ilvl="0" w:tplc="0407000F">
      <w:start w:val="1"/>
      <w:numFmt w:val="decimal"/>
      <w:lvlText w:val="%1."/>
      <w:lvlJc w:val="left"/>
      <w:pPr>
        <w:ind w:left="1440" w:hanging="360"/>
      </w:pPr>
      <w:rPr>
        <w:rFonts w:cs="Times New Roman"/>
      </w:rPr>
    </w:lvl>
    <w:lvl w:ilvl="1" w:tplc="04070019" w:tentative="1">
      <w:start w:val="1"/>
      <w:numFmt w:val="lowerLetter"/>
      <w:lvlText w:val="%2."/>
      <w:lvlJc w:val="left"/>
      <w:pPr>
        <w:ind w:left="2160" w:hanging="360"/>
      </w:pPr>
      <w:rPr>
        <w:rFonts w:cs="Times New Roman"/>
      </w:rPr>
    </w:lvl>
    <w:lvl w:ilvl="2" w:tplc="0407001B" w:tentative="1">
      <w:start w:val="1"/>
      <w:numFmt w:val="lowerRoman"/>
      <w:lvlText w:val="%3."/>
      <w:lvlJc w:val="right"/>
      <w:pPr>
        <w:ind w:left="2880" w:hanging="180"/>
      </w:pPr>
      <w:rPr>
        <w:rFonts w:cs="Times New Roman"/>
      </w:rPr>
    </w:lvl>
    <w:lvl w:ilvl="3" w:tplc="0407000F" w:tentative="1">
      <w:start w:val="1"/>
      <w:numFmt w:val="decimal"/>
      <w:lvlText w:val="%4."/>
      <w:lvlJc w:val="left"/>
      <w:pPr>
        <w:ind w:left="3600" w:hanging="360"/>
      </w:pPr>
      <w:rPr>
        <w:rFonts w:cs="Times New Roman"/>
      </w:rPr>
    </w:lvl>
    <w:lvl w:ilvl="4" w:tplc="04070019" w:tentative="1">
      <w:start w:val="1"/>
      <w:numFmt w:val="lowerLetter"/>
      <w:lvlText w:val="%5."/>
      <w:lvlJc w:val="left"/>
      <w:pPr>
        <w:ind w:left="4320" w:hanging="360"/>
      </w:pPr>
      <w:rPr>
        <w:rFonts w:cs="Times New Roman"/>
      </w:rPr>
    </w:lvl>
    <w:lvl w:ilvl="5" w:tplc="0407001B" w:tentative="1">
      <w:start w:val="1"/>
      <w:numFmt w:val="lowerRoman"/>
      <w:lvlText w:val="%6."/>
      <w:lvlJc w:val="right"/>
      <w:pPr>
        <w:ind w:left="5040" w:hanging="180"/>
      </w:pPr>
      <w:rPr>
        <w:rFonts w:cs="Times New Roman"/>
      </w:rPr>
    </w:lvl>
    <w:lvl w:ilvl="6" w:tplc="0407000F" w:tentative="1">
      <w:start w:val="1"/>
      <w:numFmt w:val="decimal"/>
      <w:lvlText w:val="%7."/>
      <w:lvlJc w:val="left"/>
      <w:pPr>
        <w:ind w:left="5760" w:hanging="360"/>
      </w:pPr>
      <w:rPr>
        <w:rFonts w:cs="Times New Roman"/>
      </w:rPr>
    </w:lvl>
    <w:lvl w:ilvl="7" w:tplc="04070019" w:tentative="1">
      <w:start w:val="1"/>
      <w:numFmt w:val="lowerLetter"/>
      <w:lvlText w:val="%8."/>
      <w:lvlJc w:val="left"/>
      <w:pPr>
        <w:ind w:left="6480" w:hanging="360"/>
      </w:pPr>
      <w:rPr>
        <w:rFonts w:cs="Times New Roman"/>
      </w:rPr>
    </w:lvl>
    <w:lvl w:ilvl="8" w:tplc="0407001B" w:tentative="1">
      <w:start w:val="1"/>
      <w:numFmt w:val="lowerRoman"/>
      <w:lvlText w:val="%9."/>
      <w:lvlJc w:val="right"/>
      <w:pPr>
        <w:ind w:left="7200" w:hanging="180"/>
      </w:pPr>
      <w:rPr>
        <w:rFonts w:cs="Times New Roman"/>
      </w:rPr>
    </w:lvl>
  </w:abstractNum>
  <w:abstractNum w:abstractNumId="7" w15:restartNumberingAfterBreak="0">
    <w:nsid w:val="1AC06B32"/>
    <w:multiLevelType w:val="multilevel"/>
    <w:tmpl w:val="1E4CA9A4"/>
    <w:lvl w:ilvl="0">
      <w:start w:val="1"/>
      <w:numFmt w:val="decimal"/>
      <w:lvlText w:val="%1."/>
      <w:lvlJc w:val="left"/>
      <w:pPr>
        <w:ind w:left="686" w:hanging="568"/>
      </w:pPr>
      <w:rPr>
        <w:rFonts w:ascii="Times New Roman" w:eastAsia="Times New Roman" w:hAnsi="Times New Roman" w:cs="Times New Roman" w:hint="default"/>
        <w:b/>
        <w:bCs/>
        <w:i w:val="0"/>
        <w:color w:val="0070C0"/>
        <w:sz w:val="24"/>
        <w:szCs w:val="24"/>
      </w:rPr>
    </w:lvl>
    <w:lvl w:ilvl="1">
      <w:start w:val="1"/>
      <w:numFmt w:val="decimal"/>
      <w:lvlText w:val="%1.%2."/>
      <w:lvlJc w:val="left"/>
      <w:pPr>
        <w:ind w:left="688" w:hanging="568"/>
      </w:pPr>
      <w:rPr>
        <w:rFonts w:ascii="Times New Roman" w:eastAsia="Times New Roman" w:hAnsi="Times New Roman" w:cs="Times New Roman" w:hint="default"/>
        <w:i/>
        <w:sz w:val="24"/>
        <w:szCs w:val="24"/>
      </w:rPr>
    </w:lvl>
    <w:lvl w:ilvl="2">
      <w:start w:val="1"/>
      <w:numFmt w:val="bullet"/>
      <w:lvlText w:val="□"/>
      <w:lvlJc w:val="left"/>
      <w:pPr>
        <w:ind w:left="989" w:hanging="284"/>
      </w:pPr>
      <w:rPr>
        <w:rFonts w:hint="default"/>
      </w:rPr>
    </w:lvl>
    <w:lvl w:ilvl="3">
      <w:start w:val="1"/>
      <w:numFmt w:val="bullet"/>
      <w:lvlText w:val="o"/>
      <w:lvlJc w:val="left"/>
      <w:pPr>
        <w:ind w:left="1578" w:hanging="284"/>
      </w:pPr>
      <w:rPr>
        <w:rFonts w:ascii="Courier New" w:eastAsia="Times New Roman" w:hAnsi="Courier New" w:hint="default"/>
        <w:sz w:val="24"/>
      </w:rPr>
    </w:lvl>
    <w:lvl w:ilvl="4">
      <w:start w:val="1"/>
      <w:numFmt w:val="bullet"/>
      <w:lvlText w:val="•"/>
      <w:lvlJc w:val="left"/>
      <w:pPr>
        <w:ind w:left="969" w:hanging="284"/>
      </w:pPr>
      <w:rPr>
        <w:rFonts w:hint="default"/>
      </w:rPr>
    </w:lvl>
    <w:lvl w:ilvl="5">
      <w:start w:val="1"/>
      <w:numFmt w:val="bullet"/>
      <w:lvlText w:val="•"/>
      <w:lvlJc w:val="left"/>
      <w:pPr>
        <w:ind w:left="969" w:hanging="284"/>
      </w:pPr>
      <w:rPr>
        <w:rFonts w:hint="default"/>
      </w:rPr>
    </w:lvl>
    <w:lvl w:ilvl="6">
      <w:start w:val="1"/>
      <w:numFmt w:val="bullet"/>
      <w:lvlText w:val="•"/>
      <w:lvlJc w:val="left"/>
      <w:pPr>
        <w:ind w:left="969" w:hanging="284"/>
      </w:pPr>
      <w:rPr>
        <w:rFonts w:hint="default"/>
      </w:rPr>
    </w:lvl>
    <w:lvl w:ilvl="7">
      <w:start w:val="1"/>
      <w:numFmt w:val="bullet"/>
      <w:lvlText w:val="•"/>
      <w:lvlJc w:val="left"/>
      <w:pPr>
        <w:ind w:left="989" w:hanging="284"/>
      </w:pPr>
      <w:rPr>
        <w:rFonts w:hint="default"/>
      </w:rPr>
    </w:lvl>
    <w:lvl w:ilvl="8">
      <w:start w:val="1"/>
      <w:numFmt w:val="bullet"/>
      <w:lvlText w:val="•"/>
      <w:lvlJc w:val="left"/>
      <w:pPr>
        <w:ind w:left="989" w:hanging="284"/>
      </w:pPr>
      <w:rPr>
        <w:rFonts w:hint="default"/>
      </w:rPr>
    </w:lvl>
  </w:abstractNum>
  <w:abstractNum w:abstractNumId="8" w15:restartNumberingAfterBreak="0">
    <w:nsid w:val="1C214DC3"/>
    <w:multiLevelType w:val="multilevel"/>
    <w:tmpl w:val="EFBA448C"/>
    <w:lvl w:ilvl="0">
      <w:start w:val="1"/>
      <w:numFmt w:val="decimal"/>
      <w:lvlText w:val="%1."/>
      <w:lvlJc w:val="left"/>
      <w:pPr>
        <w:ind w:left="720" w:hanging="360"/>
      </w:pPr>
      <w:rPr>
        <w:rFonts w:cs="Times New Roman" w:hint="default"/>
      </w:rPr>
    </w:lvl>
    <w:lvl w:ilvl="1">
      <w:start w:val="1"/>
      <w:numFmt w:val="decimal"/>
      <w:isLgl/>
      <w:lvlText w:val="%1.%2"/>
      <w:lvlJc w:val="left"/>
      <w:pPr>
        <w:ind w:left="735" w:hanging="375"/>
      </w:pPr>
      <w:rPr>
        <w:rFonts w:cs="Times New Roman" w:hint="default"/>
        <w:i w:val="0"/>
      </w:rPr>
    </w:lvl>
    <w:lvl w:ilvl="2">
      <w:start w:val="1"/>
      <w:numFmt w:val="decimal"/>
      <w:isLgl/>
      <w:lvlText w:val="%1.%2.%3"/>
      <w:lvlJc w:val="left"/>
      <w:pPr>
        <w:ind w:left="1080" w:hanging="720"/>
      </w:pPr>
      <w:rPr>
        <w:rFonts w:cs="Times New Roman" w:hint="default"/>
        <w:i w:val="0"/>
      </w:rPr>
    </w:lvl>
    <w:lvl w:ilvl="3">
      <w:start w:val="1"/>
      <w:numFmt w:val="decimal"/>
      <w:isLgl/>
      <w:lvlText w:val="%1.%2.%3.%4"/>
      <w:lvlJc w:val="left"/>
      <w:pPr>
        <w:ind w:left="1440" w:hanging="1080"/>
      </w:pPr>
      <w:rPr>
        <w:rFonts w:cs="Times New Roman" w:hint="default"/>
        <w:i w:val="0"/>
      </w:rPr>
    </w:lvl>
    <w:lvl w:ilvl="4">
      <w:start w:val="1"/>
      <w:numFmt w:val="decimal"/>
      <w:isLgl/>
      <w:lvlText w:val="%1.%2.%3.%4.%5"/>
      <w:lvlJc w:val="left"/>
      <w:pPr>
        <w:ind w:left="1440" w:hanging="1080"/>
      </w:pPr>
      <w:rPr>
        <w:rFonts w:cs="Times New Roman" w:hint="default"/>
        <w:i w:val="0"/>
      </w:rPr>
    </w:lvl>
    <w:lvl w:ilvl="5">
      <w:start w:val="1"/>
      <w:numFmt w:val="decimal"/>
      <w:isLgl/>
      <w:lvlText w:val="%1.%2.%3.%4.%5.%6"/>
      <w:lvlJc w:val="left"/>
      <w:pPr>
        <w:ind w:left="1800" w:hanging="1440"/>
      </w:pPr>
      <w:rPr>
        <w:rFonts w:cs="Times New Roman" w:hint="default"/>
        <w:i w:val="0"/>
      </w:rPr>
    </w:lvl>
    <w:lvl w:ilvl="6">
      <w:start w:val="1"/>
      <w:numFmt w:val="decimal"/>
      <w:isLgl/>
      <w:lvlText w:val="%1.%2.%3.%4.%5.%6.%7"/>
      <w:lvlJc w:val="left"/>
      <w:pPr>
        <w:ind w:left="1800" w:hanging="1440"/>
      </w:pPr>
      <w:rPr>
        <w:rFonts w:cs="Times New Roman" w:hint="default"/>
        <w:i w:val="0"/>
      </w:rPr>
    </w:lvl>
    <w:lvl w:ilvl="7">
      <w:start w:val="1"/>
      <w:numFmt w:val="decimal"/>
      <w:isLgl/>
      <w:lvlText w:val="%1.%2.%3.%4.%5.%6.%7.%8"/>
      <w:lvlJc w:val="left"/>
      <w:pPr>
        <w:ind w:left="2160" w:hanging="1800"/>
      </w:pPr>
      <w:rPr>
        <w:rFonts w:cs="Times New Roman" w:hint="default"/>
        <w:i w:val="0"/>
      </w:rPr>
    </w:lvl>
    <w:lvl w:ilvl="8">
      <w:start w:val="1"/>
      <w:numFmt w:val="decimal"/>
      <w:isLgl/>
      <w:lvlText w:val="%1.%2.%3.%4.%5.%6.%7.%8.%9"/>
      <w:lvlJc w:val="left"/>
      <w:pPr>
        <w:ind w:left="2520" w:hanging="2160"/>
      </w:pPr>
      <w:rPr>
        <w:rFonts w:cs="Times New Roman" w:hint="default"/>
        <w:i w:val="0"/>
      </w:rPr>
    </w:lvl>
  </w:abstractNum>
  <w:abstractNum w:abstractNumId="9" w15:restartNumberingAfterBreak="0">
    <w:nsid w:val="1ECC23AA"/>
    <w:multiLevelType w:val="hybridMultilevel"/>
    <w:tmpl w:val="5E0C6B44"/>
    <w:lvl w:ilvl="0" w:tplc="0D0CF750">
      <w:start w:val="1"/>
      <w:numFmt w:val="decimal"/>
      <w:suff w:val="space"/>
      <w:lvlText w:val="%1."/>
      <w:lvlJc w:val="left"/>
      <w:pPr>
        <w:ind w:left="454" w:hanging="94"/>
      </w:pPr>
      <w:rPr>
        <w:rFonts w:cs="Times New Roman"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1F9A0733"/>
    <w:multiLevelType w:val="multilevel"/>
    <w:tmpl w:val="898A0940"/>
    <w:lvl w:ilvl="0">
      <w:start w:val="1"/>
      <w:numFmt w:val="upperLetter"/>
      <w:pStyle w:val="berschriftA"/>
      <w:lvlText w:val="%1"/>
      <w:lvlJc w:val="left"/>
      <w:pPr>
        <w:tabs>
          <w:tab w:val="num" w:pos="855"/>
        </w:tabs>
        <w:ind w:left="855" w:hanging="855"/>
      </w:pPr>
      <w:rPr>
        <w:rFonts w:cs="Times New Roman" w:hint="default"/>
      </w:rPr>
    </w:lvl>
    <w:lvl w:ilvl="1">
      <w:start w:val="1"/>
      <w:numFmt w:val="decimal"/>
      <w:lvlText w:val="%1.%2"/>
      <w:lvlJc w:val="left"/>
      <w:pPr>
        <w:tabs>
          <w:tab w:val="num" w:pos="855"/>
        </w:tabs>
        <w:ind w:left="855" w:hanging="855"/>
      </w:pPr>
      <w:rPr>
        <w:rFonts w:cs="Times New Roman" w:hint="default"/>
      </w:rPr>
    </w:lvl>
    <w:lvl w:ilvl="2">
      <w:start w:val="1"/>
      <w:numFmt w:val="decimal"/>
      <w:lvlText w:val="%1.%2.%3"/>
      <w:lvlJc w:val="left"/>
      <w:pPr>
        <w:tabs>
          <w:tab w:val="num" w:pos="855"/>
        </w:tabs>
        <w:ind w:left="855" w:hanging="855"/>
      </w:pPr>
      <w:rPr>
        <w:rFonts w:cs="Times New Roman" w:hint="default"/>
      </w:rPr>
    </w:lvl>
    <w:lvl w:ilvl="3">
      <w:start w:val="1"/>
      <w:numFmt w:val="decimal"/>
      <w:lvlText w:val="%2.%3.%4"/>
      <w:lvlJc w:val="left"/>
      <w:pPr>
        <w:tabs>
          <w:tab w:val="num" w:pos="855"/>
        </w:tabs>
        <w:ind w:left="855" w:hanging="855"/>
      </w:pPr>
      <w:rPr>
        <w:rFonts w:cs="Times New Roman" w:hint="default"/>
      </w:rPr>
    </w:lvl>
    <w:lvl w:ilvl="4">
      <w:start w:val="1"/>
      <w:numFmt w:val="decimal"/>
      <w:lvlText w:val="%1.%2.%3.%4.%5"/>
      <w:lvlJc w:val="left"/>
      <w:pPr>
        <w:tabs>
          <w:tab w:val="num" w:pos="1080"/>
        </w:tabs>
        <w:ind w:left="855" w:hanging="855"/>
      </w:pPr>
      <w:rPr>
        <w:rFonts w:cs="Times New Roman" w:hint="default"/>
      </w:rPr>
    </w:lvl>
    <w:lvl w:ilvl="5">
      <w:start w:val="1"/>
      <w:numFmt w:val="decimal"/>
      <w:lvlRestart w:val="0"/>
      <w:lvlText w:val="%1.%2.%3.%4.%5.%6"/>
      <w:lvlJc w:val="left"/>
      <w:pPr>
        <w:tabs>
          <w:tab w:val="num" w:pos="1440"/>
        </w:tabs>
        <w:ind w:left="1080" w:hanging="1080"/>
      </w:pPr>
      <w:rPr>
        <w:rFonts w:cs="Times New Roman" w:hint="default"/>
      </w:rPr>
    </w:lvl>
    <w:lvl w:ilvl="6">
      <w:start w:val="1"/>
      <w:numFmt w:val="decimal"/>
      <w:lvlText w:val="%1.%2.%3.%4.%5.%6.%7"/>
      <w:lvlJc w:val="left"/>
      <w:pPr>
        <w:tabs>
          <w:tab w:val="num" w:pos="1080"/>
        </w:tabs>
        <w:ind w:left="1080" w:hanging="108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11" w15:restartNumberingAfterBreak="0">
    <w:nsid w:val="21823637"/>
    <w:multiLevelType w:val="hybridMultilevel"/>
    <w:tmpl w:val="EF7293CE"/>
    <w:lvl w:ilvl="0" w:tplc="739CCB32">
      <w:start w:val="1"/>
      <w:numFmt w:val="decimal"/>
      <w:suff w:val="space"/>
      <w:lvlText w:val="%1."/>
      <w:lvlJc w:val="left"/>
      <w:pPr>
        <w:ind w:left="567" w:hanging="207"/>
      </w:pPr>
      <w:rPr>
        <w:rFonts w:cs="Times New Roman" w:hint="default"/>
      </w:rPr>
    </w:lvl>
    <w:lvl w:ilvl="1" w:tplc="04070019" w:tentative="1">
      <w:start w:val="1"/>
      <w:numFmt w:val="lowerLetter"/>
      <w:lvlText w:val="%2."/>
      <w:lvlJc w:val="left"/>
      <w:pPr>
        <w:ind w:left="1080" w:hanging="360"/>
      </w:pPr>
      <w:rPr>
        <w:rFonts w:cs="Times New Roman"/>
      </w:rPr>
    </w:lvl>
    <w:lvl w:ilvl="2" w:tplc="0407001B" w:tentative="1">
      <w:start w:val="1"/>
      <w:numFmt w:val="lowerRoman"/>
      <w:lvlText w:val="%3."/>
      <w:lvlJc w:val="right"/>
      <w:pPr>
        <w:ind w:left="1800" w:hanging="180"/>
      </w:pPr>
      <w:rPr>
        <w:rFonts w:cs="Times New Roman"/>
      </w:rPr>
    </w:lvl>
    <w:lvl w:ilvl="3" w:tplc="0407000F" w:tentative="1">
      <w:start w:val="1"/>
      <w:numFmt w:val="decimal"/>
      <w:lvlText w:val="%4."/>
      <w:lvlJc w:val="left"/>
      <w:pPr>
        <w:ind w:left="2520" w:hanging="360"/>
      </w:pPr>
      <w:rPr>
        <w:rFonts w:cs="Times New Roman"/>
      </w:rPr>
    </w:lvl>
    <w:lvl w:ilvl="4" w:tplc="04070019" w:tentative="1">
      <w:start w:val="1"/>
      <w:numFmt w:val="lowerLetter"/>
      <w:lvlText w:val="%5."/>
      <w:lvlJc w:val="left"/>
      <w:pPr>
        <w:ind w:left="3240" w:hanging="360"/>
      </w:pPr>
      <w:rPr>
        <w:rFonts w:cs="Times New Roman"/>
      </w:rPr>
    </w:lvl>
    <w:lvl w:ilvl="5" w:tplc="0407001B" w:tentative="1">
      <w:start w:val="1"/>
      <w:numFmt w:val="lowerRoman"/>
      <w:lvlText w:val="%6."/>
      <w:lvlJc w:val="right"/>
      <w:pPr>
        <w:ind w:left="3960" w:hanging="180"/>
      </w:pPr>
      <w:rPr>
        <w:rFonts w:cs="Times New Roman"/>
      </w:rPr>
    </w:lvl>
    <w:lvl w:ilvl="6" w:tplc="0407000F" w:tentative="1">
      <w:start w:val="1"/>
      <w:numFmt w:val="decimal"/>
      <w:lvlText w:val="%7."/>
      <w:lvlJc w:val="left"/>
      <w:pPr>
        <w:ind w:left="4680" w:hanging="360"/>
      </w:pPr>
      <w:rPr>
        <w:rFonts w:cs="Times New Roman"/>
      </w:rPr>
    </w:lvl>
    <w:lvl w:ilvl="7" w:tplc="04070019" w:tentative="1">
      <w:start w:val="1"/>
      <w:numFmt w:val="lowerLetter"/>
      <w:lvlText w:val="%8."/>
      <w:lvlJc w:val="left"/>
      <w:pPr>
        <w:ind w:left="5400" w:hanging="360"/>
      </w:pPr>
      <w:rPr>
        <w:rFonts w:cs="Times New Roman"/>
      </w:rPr>
    </w:lvl>
    <w:lvl w:ilvl="8" w:tplc="0407001B" w:tentative="1">
      <w:start w:val="1"/>
      <w:numFmt w:val="lowerRoman"/>
      <w:lvlText w:val="%9."/>
      <w:lvlJc w:val="right"/>
      <w:pPr>
        <w:ind w:left="6120" w:hanging="180"/>
      </w:pPr>
      <w:rPr>
        <w:rFonts w:cs="Times New Roman"/>
      </w:rPr>
    </w:lvl>
  </w:abstractNum>
  <w:abstractNum w:abstractNumId="12" w15:restartNumberingAfterBreak="0">
    <w:nsid w:val="21D35930"/>
    <w:multiLevelType w:val="multilevel"/>
    <w:tmpl w:val="F9B07A02"/>
    <w:lvl w:ilvl="0">
      <w:start w:val="1"/>
      <w:numFmt w:val="decimal"/>
      <w:lvlText w:val="%1."/>
      <w:lvlJc w:val="left"/>
      <w:pPr>
        <w:ind w:left="720" w:hanging="360"/>
      </w:pPr>
      <w:rPr>
        <w:rFonts w:cs="Times New Roman" w:hint="default"/>
      </w:rPr>
    </w:lvl>
    <w:lvl w:ilvl="1">
      <w:start w:val="1"/>
      <w:numFmt w:val="decimal"/>
      <w:isLgl/>
      <w:lvlText w:val="%1.%2"/>
      <w:lvlJc w:val="left"/>
      <w:pPr>
        <w:ind w:left="735" w:hanging="375"/>
      </w:pPr>
      <w:rPr>
        <w:rFonts w:cs="Times New Roman" w:hint="default"/>
        <w:i w:val="0"/>
      </w:rPr>
    </w:lvl>
    <w:lvl w:ilvl="2">
      <w:start w:val="1"/>
      <w:numFmt w:val="decimal"/>
      <w:isLgl/>
      <w:lvlText w:val="%1.%2.%3"/>
      <w:lvlJc w:val="left"/>
      <w:pPr>
        <w:ind w:left="1080" w:hanging="720"/>
      </w:pPr>
      <w:rPr>
        <w:rFonts w:cs="Times New Roman" w:hint="default"/>
        <w:i w:val="0"/>
      </w:rPr>
    </w:lvl>
    <w:lvl w:ilvl="3">
      <w:start w:val="1"/>
      <w:numFmt w:val="decimal"/>
      <w:isLgl/>
      <w:lvlText w:val="%1.%2.%3.%4"/>
      <w:lvlJc w:val="left"/>
      <w:pPr>
        <w:ind w:left="1440" w:hanging="1080"/>
      </w:pPr>
      <w:rPr>
        <w:rFonts w:cs="Times New Roman" w:hint="default"/>
        <w:i w:val="0"/>
      </w:rPr>
    </w:lvl>
    <w:lvl w:ilvl="4">
      <w:start w:val="1"/>
      <w:numFmt w:val="decimal"/>
      <w:isLgl/>
      <w:lvlText w:val="%1.%2.%3.%4.%5"/>
      <w:lvlJc w:val="left"/>
      <w:pPr>
        <w:ind w:left="1440" w:hanging="1080"/>
      </w:pPr>
      <w:rPr>
        <w:rFonts w:cs="Times New Roman" w:hint="default"/>
        <w:i w:val="0"/>
      </w:rPr>
    </w:lvl>
    <w:lvl w:ilvl="5">
      <w:start w:val="1"/>
      <w:numFmt w:val="decimal"/>
      <w:isLgl/>
      <w:lvlText w:val="%1.%2.%3.%4.%5.%6"/>
      <w:lvlJc w:val="left"/>
      <w:pPr>
        <w:ind w:left="1800" w:hanging="1440"/>
      </w:pPr>
      <w:rPr>
        <w:rFonts w:cs="Times New Roman" w:hint="default"/>
        <w:i w:val="0"/>
      </w:rPr>
    </w:lvl>
    <w:lvl w:ilvl="6">
      <w:start w:val="1"/>
      <w:numFmt w:val="decimal"/>
      <w:isLgl/>
      <w:lvlText w:val="%1.%2.%3.%4.%5.%6.%7"/>
      <w:lvlJc w:val="left"/>
      <w:pPr>
        <w:ind w:left="1800" w:hanging="1440"/>
      </w:pPr>
      <w:rPr>
        <w:rFonts w:cs="Times New Roman" w:hint="default"/>
        <w:i w:val="0"/>
      </w:rPr>
    </w:lvl>
    <w:lvl w:ilvl="7">
      <w:start w:val="1"/>
      <w:numFmt w:val="decimal"/>
      <w:isLgl/>
      <w:lvlText w:val="%1.%2.%3.%4.%5.%6.%7.%8"/>
      <w:lvlJc w:val="left"/>
      <w:pPr>
        <w:ind w:left="2160" w:hanging="1800"/>
      </w:pPr>
      <w:rPr>
        <w:rFonts w:cs="Times New Roman" w:hint="default"/>
        <w:i w:val="0"/>
      </w:rPr>
    </w:lvl>
    <w:lvl w:ilvl="8">
      <w:start w:val="1"/>
      <w:numFmt w:val="decimal"/>
      <w:isLgl/>
      <w:lvlText w:val="%1.%2.%3.%4.%5.%6.%7.%8.%9"/>
      <w:lvlJc w:val="left"/>
      <w:pPr>
        <w:ind w:left="2520" w:hanging="2160"/>
      </w:pPr>
      <w:rPr>
        <w:rFonts w:cs="Times New Roman" w:hint="default"/>
        <w:i w:val="0"/>
      </w:rPr>
    </w:lvl>
  </w:abstractNum>
  <w:abstractNum w:abstractNumId="13" w15:restartNumberingAfterBreak="0">
    <w:nsid w:val="24FB7503"/>
    <w:multiLevelType w:val="hybridMultilevel"/>
    <w:tmpl w:val="8536CF38"/>
    <w:lvl w:ilvl="0" w:tplc="0407000F">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14" w15:restartNumberingAfterBreak="0">
    <w:nsid w:val="25782CB0"/>
    <w:multiLevelType w:val="multilevel"/>
    <w:tmpl w:val="EFBA448C"/>
    <w:lvl w:ilvl="0">
      <w:start w:val="1"/>
      <w:numFmt w:val="decimal"/>
      <w:lvlText w:val="%1."/>
      <w:lvlJc w:val="left"/>
      <w:pPr>
        <w:ind w:left="720" w:hanging="360"/>
      </w:pPr>
      <w:rPr>
        <w:rFonts w:cs="Times New Roman" w:hint="default"/>
      </w:rPr>
    </w:lvl>
    <w:lvl w:ilvl="1">
      <w:start w:val="1"/>
      <w:numFmt w:val="decimal"/>
      <w:isLgl/>
      <w:lvlText w:val="%1.%2"/>
      <w:lvlJc w:val="left"/>
      <w:pPr>
        <w:ind w:left="735" w:hanging="375"/>
      </w:pPr>
      <w:rPr>
        <w:rFonts w:cs="Times New Roman" w:hint="default"/>
        <w:i w:val="0"/>
      </w:rPr>
    </w:lvl>
    <w:lvl w:ilvl="2">
      <w:start w:val="1"/>
      <w:numFmt w:val="decimal"/>
      <w:isLgl/>
      <w:lvlText w:val="%1.%2.%3"/>
      <w:lvlJc w:val="left"/>
      <w:pPr>
        <w:ind w:left="1080" w:hanging="720"/>
      </w:pPr>
      <w:rPr>
        <w:rFonts w:cs="Times New Roman" w:hint="default"/>
        <w:i w:val="0"/>
      </w:rPr>
    </w:lvl>
    <w:lvl w:ilvl="3">
      <w:start w:val="1"/>
      <w:numFmt w:val="decimal"/>
      <w:isLgl/>
      <w:lvlText w:val="%1.%2.%3.%4"/>
      <w:lvlJc w:val="left"/>
      <w:pPr>
        <w:ind w:left="1440" w:hanging="1080"/>
      </w:pPr>
      <w:rPr>
        <w:rFonts w:cs="Times New Roman" w:hint="default"/>
        <w:i w:val="0"/>
      </w:rPr>
    </w:lvl>
    <w:lvl w:ilvl="4">
      <w:start w:val="1"/>
      <w:numFmt w:val="decimal"/>
      <w:isLgl/>
      <w:lvlText w:val="%1.%2.%3.%4.%5"/>
      <w:lvlJc w:val="left"/>
      <w:pPr>
        <w:ind w:left="1440" w:hanging="1080"/>
      </w:pPr>
      <w:rPr>
        <w:rFonts w:cs="Times New Roman" w:hint="default"/>
        <w:i w:val="0"/>
      </w:rPr>
    </w:lvl>
    <w:lvl w:ilvl="5">
      <w:start w:val="1"/>
      <w:numFmt w:val="decimal"/>
      <w:isLgl/>
      <w:lvlText w:val="%1.%2.%3.%4.%5.%6"/>
      <w:lvlJc w:val="left"/>
      <w:pPr>
        <w:ind w:left="1800" w:hanging="1440"/>
      </w:pPr>
      <w:rPr>
        <w:rFonts w:cs="Times New Roman" w:hint="default"/>
        <w:i w:val="0"/>
      </w:rPr>
    </w:lvl>
    <w:lvl w:ilvl="6">
      <w:start w:val="1"/>
      <w:numFmt w:val="decimal"/>
      <w:isLgl/>
      <w:lvlText w:val="%1.%2.%3.%4.%5.%6.%7"/>
      <w:lvlJc w:val="left"/>
      <w:pPr>
        <w:ind w:left="1800" w:hanging="1440"/>
      </w:pPr>
      <w:rPr>
        <w:rFonts w:cs="Times New Roman" w:hint="default"/>
        <w:i w:val="0"/>
      </w:rPr>
    </w:lvl>
    <w:lvl w:ilvl="7">
      <w:start w:val="1"/>
      <w:numFmt w:val="decimal"/>
      <w:isLgl/>
      <w:lvlText w:val="%1.%2.%3.%4.%5.%6.%7.%8"/>
      <w:lvlJc w:val="left"/>
      <w:pPr>
        <w:ind w:left="2160" w:hanging="1800"/>
      </w:pPr>
      <w:rPr>
        <w:rFonts w:cs="Times New Roman" w:hint="default"/>
        <w:i w:val="0"/>
      </w:rPr>
    </w:lvl>
    <w:lvl w:ilvl="8">
      <w:start w:val="1"/>
      <w:numFmt w:val="decimal"/>
      <w:isLgl/>
      <w:lvlText w:val="%1.%2.%3.%4.%5.%6.%7.%8.%9"/>
      <w:lvlJc w:val="left"/>
      <w:pPr>
        <w:ind w:left="2520" w:hanging="2160"/>
      </w:pPr>
      <w:rPr>
        <w:rFonts w:cs="Times New Roman" w:hint="default"/>
        <w:i w:val="0"/>
      </w:rPr>
    </w:lvl>
  </w:abstractNum>
  <w:abstractNum w:abstractNumId="15" w15:restartNumberingAfterBreak="0">
    <w:nsid w:val="26AF3B95"/>
    <w:multiLevelType w:val="hybridMultilevel"/>
    <w:tmpl w:val="1150788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2B6C0B9B"/>
    <w:multiLevelType w:val="multilevel"/>
    <w:tmpl w:val="F9B07A02"/>
    <w:lvl w:ilvl="0">
      <w:start w:val="1"/>
      <w:numFmt w:val="decimal"/>
      <w:lvlText w:val="%1."/>
      <w:lvlJc w:val="left"/>
      <w:pPr>
        <w:ind w:left="720" w:hanging="360"/>
      </w:pPr>
      <w:rPr>
        <w:rFonts w:cs="Times New Roman" w:hint="default"/>
      </w:rPr>
    </w:lvl>
    <w:lvl w:ilvl="1">
      <w:start w:val="1"/>
      <w:numFmt w:val="decimal"/>
      <w:isLgl/>
      <w:lvlText w:val="%1.%2"/>
      <w:lvlJc w:val="left"/>
      <w:pPr>
        <w:ind w:left="735" w:hanging="375"/>
      </w:pPr>
      <w:rPr>
        <w:rFonts w:cs="Times New Roman" w:hint="default"/>
        <w:i w:val="0"/>
      </w:rPr>
    </w:lvl>
    <w:lvl w:ilvl="2">
      <w:start w:val="1"/>
      <w:numFmt w:val="decimal"/>
      <w:isLgl/>
      <w:lvlText w:val="%1.%2.%3"/>
      <w:lvlJc w:val="left"/>
      <w:pPr>
        <w:ind w:left="1080" w:hanging="720"/>
      </w:pPr>
      <w:rPr>
        <w:rFonts w:cs="Times New Roman" w:hint="default"/>
        <w:i w:val="0"/>
      </w:rPr>
    </w:lvl>
    <w:lvl w:ilvl="3">
      <w:start w:val="1"/>
      <w:numFmt w:val="decimal"/>
      <w:isLgl/>
      <w:lvlText w:val="%1.%2.%3.%4"/>
      <w:lvlJc w:val="left"/>
      <w:pPr>
        <w:ind w:left="1440" w:hanging="1080"/>
      </w:pPr>
      <w:rPr>
        <w:rFonts w:cs="Times New Roman" w:hint="default"/>
        <w:i w:val="0"/>
      </w:rPr>
    </w:lvl>
    <w:lvl w:ilvl="4">
      <w:start w:val="1"/>
      <w:numFmt w:val="decimal"/>
      <w:isLgl/>
      <w:lvlText w:val="%1.%2.%3.%4.%5"/>
      <w:lvlJc w:val="left"/>
      <w:pPr>
        <w:ind w:left="1440" w:hanging="1080"/>
      </w:pPr>
      <w:rPr>
        <w:rFonts w:cs="Times New Roman" w:hint="default"/>
        <w:i w:val="0"/>
      </w:rPr>
    </w:lvl>
    <w:lvl w:ilvl="5">
      <w:start w:val="1"/>
      <w:numFmt w:val="decimal"/>
      <w:isLgl/>
      <w:lvlText w:val="%1.%2.%3.%4.%5.%6"/>
      <w:lvlJc w:val="left"/>
      <w:pPr>
        <w:ind w:left="1800" w:hanging="1440"/>
      </w:pPr>
      <w:rPr>
        <w:rFonts w:cs="Times New Roman" w:hint="default"/>
        <w:i w:val="0"/>
      </w:rPr>
    </w:lvl>
    <w:lvl w:ilvl="6">
      <w:start w:val="1"/>
      <w:numFmt w:val="decimal"/>
      <w:isLgl/>
      <w:lvlText w:val="%1.%2.%3.%4.%5.%6.%7"/>
      <w:lvlJc w:val="left"/>
      <w:pPr>
        <w:ind w:left="1800" w:hanging="1440"/>
      </w:pPr>
      <w:rPr>
        <w:rFonts w:cs="Times New Roman" w:hint="default"/>
        <w:i w:val="0"/>
      </w:rPr>
    </w:lvl>
    <w:lvl w:ilvl="7">
      <w:start w:val="1"/>
      <w:numFmt w:val="decimal"/>
      <w:isLgl/>
      <w:lvlText w:val="%1.%2.%3.%4.%5.%6.%7.%8"/>
      <w:lvlJc w:val="left"/>
      <w:pPr>
        <w:ind w:left="2160" w:hanging="1800"/>
      </w:pPr>
      <w:rPr>
        <w:rFonts w:cs="Times New Roman" w:hint="default"/>
        <w:i w:val="0"/>
      </w:rPr>
    </w:lvl>
    <w:lvl w:ilvl="8">
      <w:start w:val="1"/>
      <w:numFmt w:val="decimal"/>
      <w:isLgl/>
      <w:lvlText w:val="%1.%2.%3.%4.%5.%6.%7.%8.%9"/>
      <w:lvlJc w:val="left"/>
      <w:pPr>
        <w:ind w:left="2520" w:hanging="2160"/>
      </w:pPr>
      <w:rPr>
        <w:rFonts w:cs="Times New Roman" w:hint="default"/>
        <w:i w:val="0"/>
      </w:rPr>
    </w:lvl>
  </w:abstractNum>
  <w:abstractNum w:abstractNumId="17" w15:restartNumberingAfterBreak="0">
    <w:nsid w:val="2BE06B52"/>
    <w:multiLevelType w:val="hybridMultilevel"/>
    <w:tmpl w:val="BBCE6B00"/>
    <w:lvl w:ilvl="0" w:tplc="04070017">
      <w:start w:val="1"/>
      <w:numFmt w:val="lowerLetter"/>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18" w15:restartNumberingAfterBreak="0">
    <w:nsid w:val="31D149DC"/>
    <w:multiLevelType w:val="hybridMultilevel"/>
    <w:tmpl w:val="76FC1A38"/>
    <w:lvl w:ilvl="0" w:tplc="0407000F">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19" w15:restartNumberingAfterBreak="0">
    <w:nsid w:val="420613FC"/>
    <w:multiLevelType w:val="hybridMultilevel"/>
    <w:tmpl w:val="8AF66548"/>
    <w:lvl w:ilvl="0" w:tplc="0407000F">
      <w:start w:val="1"/>
      <w:numFmt w:val="decimal"/>
      <w:lvlText w:val="%1."/>
      <w:lvlJc w:val="left"/>
      <w:pPr>
        <w:ind w:left="720" w:hanging="360"/>
      </w:pPr>
      <w:rPr>
        <w:rFonts w:cs="Times New Roman" w:hint="default"/>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0" w15:restartNumberingAfterBreak="0">
    <w:nsid w:val="434E510E"/>
    <w:multiLevelType w:val="hybridMultilevel"/>
    <w:tmpl w:val="59E4D184"/>
    <w:lvl w:ilvl="0" w:tplc="2B0A97AC">
      <w:start w:val="1"/>
      <w:numFmt w:val="decimal"/>
      <w:lvlText w:val="%1."/>
      <w:lvlJc w:val="left"/>
      <w:pPr>
        <w:ind w:left="1080" w:hanging="360"/>
      </w:pPr>
      <w:rPr>
        <w:rFonts w:cs="Times New Roman" w:hint="default"/>
      </w:rPr>
    </w:lvl>
    <w:lvl w:ilvl="1" w:tplc="04070019">
      <w:start w:val="1"/>
      <w:numFmt w:val="lowerLetter"/>
      <w:lvlText w:val="%2."/>
      <w:lvlJc w:val="left"/>
      <w:pPr>
        <w:ind w:left="1800" w:hanging="360"/>
      </w:pPr>
      <w:rPr>
        <w:rFonts w:cs="Times New Roman"/>
      </w:rPr>
    </w:lvl>
    <w:lvl w:ilvl="2" w:tplc="0407001B" w:tentative="1">
      <w:start w:val="1"/>
      <w:numFmt w:val="lowerRoman"/>
      <w:lvlText w:val="%3."/>
      <w:lvlJc w:val="right"/>
      <w:pPr>
        <w:ind w:left="2520" w:hanging="180"/>
      </w:pPr>
      <w:rPr>
        <w:rFonts w:cs="Times New Roman"/>
      </w:rPr>
    </w:lvl>
    <w:lvl w:ilvl="3" w:tplc="0407000F" w:tentative="1">
      <w:start w:val="1"/>
      <w:numFmt w:val="decimal"/>
      <w:lvlText w:val="%4."/>
      <w:lvlJc w:val="left"/>
      <w:pPr>
        <w:ind w:left="3240" w:hanging="360"/>
      </w:pPr>
      <w:rPr>
        <w:rFonts w:cs="Times New Roman"/>
      </w:rPr>
    </w:lvl>
    <w:lvl w:ilvl="4" w:tplc="04070019" w:tentative="1">
      <w:start w:val="1"/>
      <w:numFmt w:val="lowerLetter"/>
      <w:lvlText w:val="%5."/>
      <w:lvlJc w:val="left"/>
      <w:pPr>
        <w:ind w:left="3960" w:hanging="360"/>
      </w:pPr>
      <w:rPr>
        <w:rFonts w:cs="Times New Roman"/>
      </w:rPr>
    </w:lvl>
    <w:lvl w:ilvl="5" w:tplc="0407001B" w:tentative="1">
      <w:start w:val="1"/>
      <w:numFmt w:val="lowerRoman"/>
      <w:lvlText w:val="%6."/>
      <w:lvlJc w:val="right"/>
      <w:pPr>
        <w:ind w:left="4680" w:hanging="180"/>
      </w:pPr>
      <w:rPr>
        <w:rFonts w:cs="Times New Roman"/>
      </w:rPr>
    </w:lvl>
    <w:lvl w:ilvl="6" w:tplc="0407000F" w:tentative="1">
      <w:start w:val="1"/>
      <w:numFmt w:val="decimal"/>
      <w:lvlText w:val="%7."/>
      <w:lvlJc w:val="left"/>
      <w:pPr>
        <w:ind w:left="5400" w:hanging="360"/>
      </w:pPr>
      <w:rPr>
        <w:rFonts w:cs="Times New Roman"/>
      </w:rPr>
    </w:lvl>
    <w:lvl w:ilvl="7" w:tplc="04070019" w:tentative="1">
      <w:start w:val="1"/>
      <w:numFmt w:val="lowerLetter"/>
      <w:lvlText w:val="%8."/>
      <w:lvlJc w:val="left"/>
      <w:pPr>
        <w:ind w:left="6120" w:hanging="360"/>
      </w:pPr>
      <w:rPr>
        <w:rFonts w:cs="Times New Roman"/>
      </w:rPr>
    </w:lvl>
    <w:lvl w:ilvl="8" w:tplc="0407001B" w:tentative="1">
      <w:start w:val="1"/>
      <w:numFmt w:val="lowerRoman"/>
      <w:lvlText w:val="%9."/>
      <w:lvlJc w:val="right"/>
      <w:pPr>
        <w:ind w:left="6840" w:hanging="180"/>
      </w:pPr>
      <w:rPr>
        <w:rFonts w:cs="Times New Roman"/>
      </w:rPr>
    </w:lvl>
  </w:abstractNum>
  <w:abstractNum w:abstractNumId="21" w15:restartNumberingAfterBreak="0">
    <w:nsid w:val="495B5D55"/>
    <w:multiLevelType w:val="hybridMultilevel"/>
    <w:tmpl w:val="87F40F76"/>
    <w:lvl w:ilvl="0" w:tplc="2B0A97AC">
      <w:start w:val="1"/>
      <w:numFmt w:val="decimal"/>
      <w:lvlText w:val="%1."/>
      <w:lvlJc w:val="left"/>
      <w:pPr>
        <w:ind w:left="2160" w:hanging="360"/>
      </w:pPr>
      <w:rPr>
        <w:rFonts w:cs="Times New Roman" w:hint="default"/>
      </w:rPr>
    </w:lvl>
    <w:lvl w:ilvl="1" w:tplc="04070019" w:tentative="1">
      <w:start w:val="1"/>
      <w:numFmt w:val="lowerLetter"/>
      <w:lvlText w:val="%2."/>
      <w:lvlJc w:val="left"/>
      <w:pPr>
        <w:ind w:left="2520" w:hanging="360"/>
      </w:pPr>
      <w:rPr>
        <w:rFonts w:cs="Times New Roman"/>
      </w:rPr>
    </w:lvl>
    <w:lvl w:ilvl="2" w:tplc="0407001B" w:tentative="1">
      <w:start w:val="1"/>
      <w:numFmt w:val="lowerRoman"/>
      <w:lvlText w:val="%3."/>
      <w:lvlJc w:val="right"/>
      <w:pPr>
        <w:ind w:left="3240" w:hanging="180"/>
      </w:pPr>
      <w:rPr>
        <w:rFonts w:cs="Times New Roman"/>
      </w:rPr>
    </w:lvl>
    <w:lvl w:ilvl="3" w:tplc="0407000F" w:tentative="1">
      <w:start w:val="1"/>
      <w:numFmt w:val="decimal"/>
      <w:lvlText w:val="%4."/>
      <w:lvlJc w:val="left"/>
      <w:pPr>
        <w:ind w:left="3960" w:hanging="360"/>
      </w:pPr>
      <w:rPr>
        <w:rFonts w:cs="Times New Roman"/>
      </w:rPr>
    </w:lvl>
    <w:lvl w:ilvl="4" w:tplc="04070019" w:tentative="1">
      <w:start w:val="1"/>
      <w:numFmt w:val="lowerLetter"/>
      <w:lvlText w:val="%5."/>
      <w:lvlJc w:val="left"/>
      <w:pPr>
        <w:ind w:left="4680" w:hanging="360"/>
      </w:pPr>
      <w:rPr>
        <w:rFonts w:cs="Times New Roman"/>
      </w:rPr>
    </w:lvl>
    <w:lvl w:ilvl="5" w:tplc="0407001B" w:tentative="1">
      <w:start w:val="1"/>
      <w:numFmt w:val="lowerRoman"/>
      <w:lvlText w:val="%6."/>
      <w:lvlJc w:val="right"/>
      <w:pPr>
        <w:ind w:left="5400" w:hanging="180"/>
      </w:pPr>
      <w:rPr>
        <w:rFonts w:cs="Times New Roman"/>
      </w:rPr>
    </w:lvl>
    <w:lvl w:ilvl="6" w:tplc="0407000F" w:tentative="1">
      <w:start w:val="1"/>
      <w:numFmt w:val="decimal"/>
      <w:lvlText w:val="%7."/>
      <w:lvlJc w:val="left"/>
      <w:pPr>
        <w:ind w:left="6120" w:hanging="360"/>
      </w:pPr>
      <w:rPr>
        <w:rFonts w:cs="Times New Roman"/>
      </w:rPr>
    </w:lvl>
    <w:lvl w:ilvl="7" w:tplc="04070019" w:tentative="1">
      <w:start w:val="1"/>
      <w:numFmt w:val="lowerLetter"/>
      <w:lvlText w:val="%8."/>
      <w:lvlJc w:val="left"/>
      <w:pPr>
        <w:ind w:left="6840" w:hanging="360"/>
      </w:pPr>
      <w:rPr>
        <w:rFonts w:cs="Times New Roman"/>
      </w:rPr>
    </w:lvl>
    <w:lvl w:ilvl="8" w:tplc="0407001B" w:tentative="1">
      <w:start w:val="1"/>
      <w:numFmt w:val="lowerRoman"/>
      <w:lvlText w:val="%9."/>
      <w:lvlJc w:val="right"/>
      <w:pPr>
        <w:ind w:left="7560" w:hanging="180"/>
      </w:pPr>
      <w:rPr>
        <w:rFonts w:cs="Times New Roman"/>
      </w:rPr>
    </w:lvl>
  </w:abstractNum>
  <w:abstractNum w:abstractNumId="22" w15:restartNumberingAfterBreak="0">
    <w:nsid w:val="4C7C70A7"/>
    <w:multiLevelType w:val="hybridMultilevel"/>
    <w:tmpl w:val="E07A261E"/>
    <w:lvl w:ilvl="0" w:tplc="C2388D22">
      <w:start w:val="1"/>
      <w:numFmt w:val="decimal"/>
      <w:lvlText w:val="(%1)"/>
      <w:lvlJc w:val="left"/>
      <w:pPr>
        <w:ind w:left="720" w:hanging="360"/>
      </w:pPr>
      <w:rPr>
        <w:rFonts w:cs="Times New Roman" w:hint="default"/>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4CB748A5"/>
    <w:multiLevelType w:val="hybridMultilevel"/>
    <w:tmpl w:val="31E46B32"/>
    <w:lvl w:ilvl="0" w:tplc="04070001">
      <w:start w:val="1"/>
      <w:numFmt w:val="bullet"/>
      <w:lvlText w:val=""/>
      <w:lvlJc w:val="left"/>
      <w:pPr>
        <w:ind w:left="1856" w:hanging="360"/>
      </w:pPr>
      <w:rPr>
        <w:rFonts w:ascii="Symbol" w:hAnsi="Symbol" w:hint="default"/>
      </w:rPr>
    </w:lvl>
    <w:lvl w:ilvl="1" w:tplc="04070003" w:tentative="1">
      <w:start w:val="1"/>
      <w:numFmt w:val="bullet"/>
      <w:lvlText w:val="o"/>
      <w:lvlJc w:val="left"/>
      <w:pPr>
        <w:ind w:left="2576" w:hanging="360"/>
      </w:pPr>
      <w:rPr>
        <w:rFonts w:ascii="Courier New" w:hAnsi="Courier New" w:hint="default"/>
      </w:rPr>
    </w:lvl>
    <w:lvl w:ilvl="2" w:tplc="04070005" w:tentative="1">
      <w:start w:val="1"/>
      <w:numFmt w:val="bullet"/>
      <w:lvlText w:val=""/>
      <w:lvlJc w:val="left"/>
      <w:pPr>
        <w:ind w:left="3296" w:hanging="360"/>
      </w:pPr>
      <w:rPr>
        <w:rFonts w:ascii="Wingdings" w:hAnsi="Wingdings" w:hint="default"/>
      </w:rPr>
    </w:lvl>
    <w:lvl w:ilvl="3" w:tplc="04070001" w:tentative="1">
      <w:start w:val="1"/>
      <w:numFmt w:val="bullet"/>
      <w:lvlText w:val=""/>
      <w:lvlJc w:val="left"/>
      <w:pPr>
        <w:ind w:left="4016" w:hanging="360"/>
      </w:pPr>
      <w:rPr>
        <w:rFonts w:ascii="Symbol" w:hAnsi="Symbol" w:hint="default"/>
      </w:rPr>
    </w:lvl>
    <w:lvl w:ilvl="4" w:tplc="04070003" w:tentative="1">
      <w:start w:val="1"/>
      <w:numFmt w:val="bullet"/>
      <w:lvlText w:val="o"/>
      <w:lvlJc w:val="left"/>
      <w:pPr>
        <w:ind w:left="4736" w:hanging="360"/>
      </w:pPr>
      <w:rPr>
        <w:rFonts w:ascii="Courier New" w:hAnsi="Courier New" w:hint="default"/>
      </w:rPr>
    </w:lvl>
    <w:lvl w:ilvl="5" w:tplc="04070005" w:tentative="1">
      <w:start w:val="1"/>
      <w:numFmt w:val="bullet"/>
      <w:lvlText w:val=""/>
      <w:lvlJc w:val="left"/>
      <w:pPr>
        <w:ind w:left="5456" w:hanging="360"/>
      </w:pPr>
      <w:rPr>
        <w:rFonts w:ascii="Wingdings" w:hAnsi="Wingdings" w:hint="default"/>
      </w:rPr>
    </w:lvl>
    <w:lvl w:ilvl="6" w:tplc="04070001" w:tentative="1">
      <w:start w:val="1"/>
      <w:numFmt w:val="bullet"/>
      <w:lvlText w:val=""/>
      <w:lvlJc w:val="left"/>
      <w:pPr>
        <w:ind w:left="6176" w:hanging="360"/>
      </w:pPr>
      <w:rPr>
        <w:rFonts w:ascii="Symbol" w:hAnsi="Symbol" w:hint="default"/>
      </w:rPr>
    </w:lvl>
    <w:lvl w:ilvl="7" w:tplc="04070003" w:tentative="1">
      <w:start w:val="1"/>
      <w:numFmt w:val="bullet"/>
      <w:lvlText w:val="o"/>
      <w:lvlJc w:val="left"/>
      <w:pPr>
        <w:ind w:left="6896" w:hanging="360"/>
      </w:pPr>
      <w:rPr>
        <w:rFonts w:ascii="Courier New" w:hAnsi="Courier New" w:hint="default"/>
      </w:rPr>
    </w:lvl>
    <w:lvl w:ilvl="8" w:tplc="04070005" w:tentative="1">
      <w:start w:val="1"/>
      <w:numFmt w:val="bullet"/>
      <w:lvlText w:val=""/>
      <w:lvlJc w:val="left"/>
      <w:pPr>
        <w:ind w:left="7616" w:hanging="360"/>
      </w:pPr>
      <w:rPr>
        <w:rFonts w:ascii="Wingdings" w:hAnsi="Wingdings" w:hint="default"/>
      </w:rPr>
    </w:lvl>
  </w:abstractNum>
  <w:abstractNum w:abstractNumId="24" w15:restartNumberingAfterBreak="0">
    <w:nsid w:val="528F6BC2"/>
    <w:multiLevelType w:val="hybridMultilevel"/>
    <w:tmpl w:val="A0D6BA5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5" w15:restartNumberingAfterBreak="0">
    <w:nsid w:val="62577518"/>
    <w:multiLevelType w:val="hybridMultilevel"/>
    <w:tmpl w:val="DB24AD7A"/>
    <w:lvl w:ilvl="0" w:tplc="0407000F">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6" w15:restartNumberingAfterBreak="0">
    <w:nsid w:val="67E22872"/>
    <w:multiLevelType w:val="hybridMultilevel"/>
    <w:tmpl w:val="9174BC88"/>
    <w:lvl w:ilvl="0" w:tplc="0407000F">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7" w15:restartNumberingAfterBreak="0">
    <w:nsid w:val="68055CDF"/>
    <w:multiLevelType w:val="hybridMultilevel"/>
    <w:tmpl w:val="970C0EAA"/>
    <w:lvl w:ilvl="0" w:tplc="0407000F">
      <w:start w:val="1"/>
      <w:numFmt w:val="decimal"/>
      <w:lvlText w:val="%1."/>
      <w:lvlJc w:val="left"/>
      <w:pPr>
        <w:ind w:left="720" w:hanging="360"/>
      </w:pPr>
      <w:rPr>
        <w:rFonts w:cs="Times New Roman" w:hint="default"/>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8" w15:restartNumberingAfterBreak="0">
    <w:nsid w:val="68497409"/>
    <w:multiLevelType w:val="multilevel"/>
    <w:tmpl w:val="86283F02"/>
    <w:lvl w:ilvl="0">
      <w:start w:val="1"/>
      <w:numFmt w:val="decimal"/>
      <w:pStyle w:val="berschrift1"/>
      <w:lvlText w:val="%1"/>
      <w:lvlJc w:val="left"/>
      <w:pPr>
        <w:tabs>
          <w:tab w:val="num" w:pos="855"/>
        </w:tabs>
        <w:ind w:left="855" w:hanging="855"/>
      </w:pPr>
      <w:rPr>
        <w:rFonts w:cs="Times New Roman" w:hint="default"/>
      </w:rPr>
    </w:lvl>
    <w:lvl w:ilvl="1">
      <w:start w:val="1"/>
      <w:numFmt w:val="decimal"/>
      <w:pStyle w:val="berschrift2a"/>
      <w:lvlText w:val="%1.%2"/>
      <w:lvlJc w:val="left"/>
      <w:pPr>
        <w:tabs>
          <w:tab w:val="num" w:pos="855"/>
        </w:tabs>
        <w:ind w:left="855" w:hanging="855"/>
      </w:pPr>
      <w:rPr>
        <w:rFonts w:cs="Times New Roman" w:hint="default"/>
      </w:rPr>
    </w:lvl>
    <w:lvl w:ilvl="2">
      <w:start w:val="1"/>
      <w:numFmt w:val="decimal"/>
      <w:pStyle w:val="berschrift3a"/>
      <w:lvlText w:val="%1.%2.%3"/>
      <w:lvlJc w:val="left"/>
      <w:pPr>
        <w:tabs>
          <w:tab w:val="num" w:pos="855"/>
        </w:tabs>
        <w:ind w:left="855" w:hanging="855"/>
      </w:pPr>
      <w:rPr>
        <w:rFonts w:cs="Times New Roman" w:hint="default"/>
      </w:rPr>
    </w:lvl>
    <w:lvl w:ilvl="3">
      <w:start w:val="1"/>
      <w:numFmt w:val="decimal"/>
      <w:lvlText w:val="%1.%2.%3.%4"/>
      <w:lvlJc w:val="left"/>
      <w:pPr>
        <w:tabs>
          <w:tab w:val="num" w:pos="855"/>
        </w:tabs>
        <w:ind w:left="855" w:hanging="855"/>
      </w:pPr>
      <w:rPr>
        <w:rFonts w:cs="Times New Roman" w:hint="default"/>
      </w:rPr>
    </w:lvl>
    <w:lvl w:ilvl="4">
      <w:start w:val="1"/>
      <w:numFmt w:val="decimal"/>
      <w:lvlText w:val="%1.%2.%3.%4.%5"/>
      <w:lvlJc w:val="left"/>
      <w:pPr>
        <w:tabs>
          <w:tab w:val="num" w:pos="855"/>
        </w:tabs>
        <w:ind w:left="855" w:hanging="855"/>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080"/>
        </w:tabs>
        <w:ind w:left="1080" w:hanging="108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29" w15:restartNumberingAfterBreak="0">
    <w:nsid w:val="70BB018D"/>
    <w:multiLevelType w:val="hybridMultilevel"/>
    <w:tmpl w:val="7ECAB27A"/>
    <w:lvl w:ilvl="0" w:tplc="0407000F">
      <w:start w:val="1"/>
      <w:numFmt w:val="decimal"/>
      <w:lvlText w:val="%1."/>
      <w:lvlJc w:val="left"/>
      <w:pPr>
        <w:ind w:left="720" w:hanging="360"/>
      </w:pPr>
      <w:rPr>
        <w:rFonts w:cs="Times New Roman"/>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30" w15:restartNumberingAfterBreak="0">
    <w:nsid w:val="74D01B2F"/>
    <w:multiLevelType w:val="multilevel"/>
    <w:tmpl w:val="F9B07A02"/>
    <w:lvl w:ilvl="0">
      <w:start w:val="1"/>
      <w:numFmt w:val="decimal"/>
      <w:lvlText w:val="%1."/>
      <w:lvlJc w:val="left"/>
      <w:pPr>
        <w:ind w:left="720" w:hanging="360"/>
      </w:pPr>
      <w:rPr>
        <w:rFonts w:cs="Times New Roman" w:hint="default"/>
      </w:rPr>
    </w:lvl>
    <w:lvl w:ilvl="1">
      <w:start w:val="1"/>
      <w:numFmt w:val="decimal"/>
      <w:isLgl/>
      <w:lvlText w:val="%1.%2"/>
      <w:lvlJc w:val="left"/>
      <w:pPr>
        <w:ind w:left="735" w:hanging="375"/>
      </w:pPr>
      <w:rPr>
        <w:rFonts w:cs="Times New Roman" w:hint="default"/>
        <w:i w:val="0"/>
      </w:rPr>
    </w:lvl>
    <w:lvl w:ilvl="2">
      <w:start w:val="1"/>
      <w:numFmt w:val="decimal"/>
      <w:isLgl/>
      <w:lvlText w:val="%1.%2.%3"/>
      <w:lvlJc w:val="left"/>
      <w:pPr>
        <w:ind w:left="1080" w:hanging="720"/>
      </w:pPr>
      <w:rPr>
        <w:rFonts w:cs="Times New Roman" w:hint="default"/>
        <w:i w:val="0"/>
      </w:rPr>
    </w:lvl>
    <w:lvl w:ilvl="3">
      <w:start w:val="1"/>
      <w:numFmt w:val="decimal"/>
      <w:isLgl/>
      <w:lvlText w:val="%1.%2.%3.%4"/>
      <w:lvlJc w:val="left"/>
      <w:pPr>
        <w:ind w:left="1440" w:hanging="1080"/>
      </w:pPr>
      <w:rPr>
        <w:rFonts w:cs="Times New Roman" w:hint="default"/>
        <w:i w:val="0"/>
      </w:rPr>
    </w:lvl>
    <w:lvl w:ilvl="4">
      <w:start w:val="1"/>
      <w:numFmt w:val="decimal"/>
      <w:isLgl/>
      <w:lvlText w:val="%1.%2.%3.%4.%5"/>
      <w:lvlJc w:val="left"/>
      <w:pPr>
        <w:ind w:left="1440" w:hanging="1080"/>
      </w:pPr>
      <w:rPr>
        <w:rFonts w:cs="Times New Roman" w:hint="default"/>
        <w:i w:val="0"/>
      </w:rPr>
    </w:lvl>
    <w:lvl w:ilvl="5">
      <w:start w:val="1"/>
      <w:numFmt w:val="decimal"/>
      <w:isLgl/>
      <w:lvlText w:val="%1.%2.%3.%4.%5.%6"/>
      <w:lvlJc w:val="left"/>
      <w:pPr>
        <w:ind w:left="1800" w:hanging="1440"/>
      </w:pPr>
      <w:rPr>
        <w:rFonts w:cs="Times New Roman" w:hint="default"/>
        <w:i w:val="0"/>
      </w:rPr>
    </w:lvl>
    <w:lvl w:ilvl="6">
      <w:start w:val="1"/>
      <w:numFmt w:val="decimal"/>
      <w:isLgl/>
      <w:lvlText w:val="%1.%2.%3.%4.%5.%6.%7"/>
      <w:lvlJc w:val="left"/>
      <w:pPr>
        <w:ind w:left="1800" w:hanging="1440"/>
      </w:pPr>
      <w:rPr>
        <w:rFonts w:cs="Times New Roman" w:hint="default"/>
        <w:i w:val="0"/>
      </w:rPr>
    </w:lvl>
    <w:lvl w:ilvl="7">
      <w:start w:val="1"/>
      <w:numFmt w:val="decimal"/>
      <w:isLgl/>
      <w:lvlText w:val="%1.%2.%3.%4.%5.%6.%7.%8"/>
      <w:lvlJc w:val="left"/>
      <w:pPr>
        <w:ind w:left="2160" w:hanging="1800"/>
      </w:pPr>
      <w:rPr>
        <w:rFonts w:cs="Times New Roman" w:hint="default"/>
        <w:i w:val="0"/>
      </w:rPr>
    </w:lvl>
    <w:lvl w:ilvl="8">
      <w:start w:val="1"/>
      <w:numFmt w:val="decimal"/>
      <w:isLgl/>
      <w:lvlText w:val="%1.%2.%3.%4.%5.%6.%7.%8.%9"/>
      <w:lvlJc w:val="left"/>
      <w:pPr>
        <w:ind w:left="2520" w:hanging="2160"/>
      </w:pPr>
      <w:rPr>
        <w:rFonts w:cs="Times New Roman" w:hint="default"/>
        <w:i w:val="0"/>
      </w:rPr>
    </w:lvl>
  </w:abstractNum>
  <w:num w:numId="1" w16cid:durableId="614681685">
    <w:abstractNumId w:val="28"/>
  </w:num>
  <w:num w:numId="2" w16cid:durableId="1450969403">
    <w:abstractNumId w:val="5"/>
  </w:num>
  <w:num w:numId="3" w16cid:durableId="1866207834">
    <w:abstractNumId w:val="10"/>
  </w:num>
  <w:num w:numId="4" w16cid:durableId="290677211">
    <w:abstractNumId w:val="23"/>
  </w:num>
  <w:num w:numId="5" w16cid:durableId="1825120913">
    <w:abstractNumId w:val="24"/>
  </w:num>
  <w:num w:numId="6" w16cid:durableId="1774740277">
    <w:abstractNumId w:val="15"/>
  </w:num>
  <w:num w:numId="7" w16cid:durableId="77607064">
    <w:abstractNumId w:val="19"/>
  </w:num>
  <w:num w:numId="8" w16cid:durableId="72314307">
    <w:abstractNumId w:val="0"/>
  </w:num>
  <w:num w:numId="9" w16cid:durableId="1650088290">
    <w:abstractNumId w:val="1"/>
  </w:num>
  <w:num w:numId="10" w16cid:durableId="582229207">
    <w:abstractNumId w:val="2"/>
  </w:num>
  <w:num w:numId="11" w16cid:durableId="1999111073">
    <w:abstractNumId w:val="18"/>
  </w:num>
  <w:num w:numId="12" w16cid:durableId="968247663">
    <w:abstractNumId w:val="25"/>
  </w:num>
  <w:num w:numId="13" w16cid:durableId="1006640653">
    <w:abstractNumId w:val="29"/>
  </w:num>
  <w:num w:numId="14" w16cid:durableId="916552900">
    <w:abstractNumId w:val="6"/>
  </w:num>
  <w:num w:numId="15" w16cid:durableId="59138869">
    <w:abstractNumId w:val="20"/>
  </w:num>
  <w:num w:numId="16" w16cid:durableId="2100173234">
    <w:abstractNumId w:val="21"/>
  </w:num>
  <w:num w:numId="17" w16cid:durableId="305595386">
    <w:abstractNumId w:val="17"/>
  </w:num>
  <w:num w:numId="18" w16cid:durableId="1376809833">
    <w:abstractNumId w:val="22"/>
  </w:num>
  <w:num w:numId="19" w16cid:durableId="611783409">
    <w:abstractNumId w:val="9"/>
  </w:num>
  <w:num w:numId="20" w16cid:durableId="906914245">
    <w:abstractNumId w:val="4"/>
  </w:num>
  <w:num w:numId="21" w16cid:durableId="592591775">
    <w:abstractNumId w:val="7"/>
  </w:num>
  <w:num w:numId="22" w16cid:durableId="1754472608">
    <w:abstractNumId w:val="13"/>
  </w:num>
  <w:num w:numId="23" w16cid:durableId="1304509805">
    <w:abstractNumId w:val="26"/>
  </w:num>
  <w:num w:numId="24" w16cid:durableId="1702633720">
    <w:abstractNumId w:val="8"/>
  </w:num>
  <w:num w:numId="25" w16cid:durableId="1810396462">
    <w:abstractNumId w:val="14"/>
  </w:num>
  <w:num w:numId="26" w16cid:durableId="22249153">
    <w:abstractNumId w:val="16"/>
  </w:num>
  <w:num w:numId="27" w16cid:durableId="1506937381">
    <w:abstractNumId w:val="30"/>
  </w:num>
  <w:num w:numId="28" w16cid:durableId="903759118">
    <w:abstractNumId w:val="5"/>
  </w:num>
  <w:num w:numId="29" w16cid:durableId="1814368865">
    <w:abstractNumId w:val="5"/>
  </w:num>
  <w:num w:numId="30" w16cid:durableId="1860271803">
    <w:abstractNumId w:val="12"/>
  </w:num>
  <w:num w:numId="31" w16cid:durableId="2828105">
    <w:abstractNumId w:val="5"/>
  </w:num>
  <w:num w:numId="32" w16cid:durableId="1906136823">
    <w:abstractNumId w:val="5"/>
  </w:num>
  <w:num w:numId="33" w16cid:durableId="2010600467">
    <w:abstractNumId w:val="5"/>
  </w:num>
  <w:num w:numId="34" w16cid:durableId="507603255">
    <w:abstractNumId w:val="5"/>
  </w:num>
  <w:num w:numId="35" w16cid:durableId="1972320569">
    <w:abstractNumId w:val="5"/>
  </w:num>
  <w:num w:numId="36" w16cid:durableId="2008242714">
    <w:abstractNumId w:val="5"/>
  </w:num>
  <w:num w:numId="37" w16cid:durableId="522089311">
    <w:abstractNumId w:val="5"/>
  </w:num>
  <w:num w:numId="38" w16cid:durableId="2030447716">
    <w:abstractNumId w:val="5"/>
  </w:num>
  <w:num w:numId="39" w16cid:durableId="546068954">
    <w:abstractNumId w:val="27"/>
  </w:num>
  <w:num w:numId="40" w16cid:durableId="1166440688">
    <w:abstractNumId w:val="11"/>
  </w:num>
  <w:num w:numId="41" w16cid:durableId="1457332634">
    <w:abstractNumId w:val="5"/>
  </w:num>
  <w:num w:numId="42" w16cid:durableId="276834567">
    <w:abstractNumId w:val="3"/>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autoHyphenation/>
  <w:hyphenationZone w:val="425"/>
  <w:doNotHyphenateCaps/>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4E24"/>
    <w:rsid w:val="000036E7"/>
    <w:rsid w:val="00004341"/>
    <w:rsid w:val="00007A30"/>
    <w:rsid w:val="00010826"/>
    <w:rsid w:val="00011A61"/>
    <w:rsid w:val="00016447"/>
    <w:rsid w:val="0001777E"/>
    <w:rsid w:val="00020140"/>
    <w:rsid w:val="0002430D"/>
    <w:rsid w:val="00025127"/>
    <w:rsid w:val="00026004"/>
    <w:rsid w:val="000268A2"/>
    <w:rsid w:val="00026BCD"/>
    <w:rsid w:val="000332EB"/>
    <w:rsid w:val="00037902"/>
    <w:rsid w:val="00060D2E"/>
    <w:rsid w:val="00065EA0"/>
    <w:rsid w:val="000667C2"/>
    <w:rsid w:val="00067B67"/>
    <w:rsid w:val="000710C8"/>
    <w:rsid w:val="000737DC"/>
    <w:rsid w:val="00075119"/>
    <w:rsid w:val="00075A78"/>
    <w:rsid w:val="00080B16"/>
    <w:rsid w:val="00085F9D"/>
    <w:rsid w:val="00093A59"/>
    <w:rsid w:val="000A26AA"/>
    <w:rsid w:val="000A4862"/>
    <w:rsid w:val="000A501D"/>
    <w:rsid w:val="000A6498"/>
    <w:rsid w:val="000B48BE"/>
    <w:rsid w:val="000B48DC"/>
    <w:rsid w:val="000C0734"/>
    <w:rsid w:val="000C3F38"/>
    <w:rsid w:val="000D018B"/>
    <w:rsid w:val="000E3529"/>
    <w:rsid w:val="000E61AE"/>
    <w:rsid w:val="000E6C1E"/>
    <w:rsid w:val="000E7F30"/>
    <w:rsid w:val="001059E7"/>
    <w:rsid w:val="001075F5"/>
    <w:rsid w:val="001133CC"/>
    <w:rsid w:val="0012293B"/>
    <w:rsid w:val="00122FFE"/>
    <w:rsid w:val="00125748"/>
    <w:rsid w:val="00133DAA"/>
    <w:rsid w:val="00135FBB"/>
    <w:rsid w:val="00136FF6"/>
    <w:rsid w:val="00141040"/>
    <w:rsid w:val="00141F0C"/>
    <w:rsid w:val="00146E67"/>
    <w:rsid w:val="0015058D"/>
    <w:rsid w:val="001513A2"/>
    <w:rsid w:val="00153950"/>
    <w:rsid w:val="00160F6B"/>
    <w:rsid w:val="00162DA8"/>
    <w:rsid w:val="00165594"/>
    <w:rsid w:val="0017068A"/>
    <w:rsid w:val="00172C50"/>
    <w:rsid w:val="00174716"/>
    <w:rsid w:val="00174FB7"/>
    <w:rsid w:val="00175500"/>
    <w:rsid w:val="00175D10"/>
    <w:rsid w:val="00176BAA"/>
    <w:rsid w:val="00184D2D"/>
    <w:rsid w:val="00185C9A"/>
    <w:rsid w:val="00186AC2"/>
    <w:rsid w:val="00193C97"/>
    <w:rsid w:val="00195E29"/>
    <w:rsid w:val="001B3152"/>
    <w:rsid w:val="001C0A26"/>
    <w:rsid w:val="001C4CB7"/>
    <w:rsid w:val="001C6AF0"/>
    <w:rsid w:val="001D71D6"/>
    <w:rsid w:val="001D7E05"/>
    <w:rsid w:val="001E0C37"/>
    <w:rsid w:val="001E4435"/>
    <w:rsid w:val="001F37AA"/>
    <w:rsid w:val="001F7569"/>
    <w:rsid w:val="00202B74"/>
    <w:rsid w:val="00207C53"/>
    <w:rsid w:val="00214FCA"/>
    <w:rsid w:val="0022280D"/>
    <w:rsid w:val="00223C03"/>
    <w:rsid w:val="002267E8"/>
    <w:rsid w:val="00231DC4"/>
    <w:rsid w:val="00237FEA"/>
    <w:rsid w:val="00241BFA"/>
    <w:rsid w:val="0024426C"/>
    <w:rsid w:val="00252391"/>
    <w:rsid w:val="00255D88"/>
    <w:rsid w:val="00265BD3"/>
    <w:rsid w:val="00270936"/>
    <w:rsid w:val="002709D8"/>
    <w:rsid w:val="00273822"/>
    <w:rsid w:val="00292F58"/>
    <w:rsid w:val="00293CD0"/>
    <w:rsid w:val="0029626A"/>
    <w:rsid w:val="002A6C92"/>
    <w:rsid w:val="002A6CB9"/>
    <w:rsid w:val="002B066D"/>
    <w:rsid w:val="002B1561"/>
    <w:rsid w:val="002B67A3"/>
    <w:rsid w:val="002C1057"/>
    <w:rsid w:val="002D0A16"/>
    <w:rsid w:val="002D1123"/>
    <w:rsid w:val="002D4F98"/>
    <w:rsid w:val="002D6132"/>
    <w:rsid w:val="002D75B7"/>
    <w:rsid w:val="002E0C04"/>
    <w:rsid w:val="002E3A4C"/>
    <w:rsid w:val="002E477E"/>
    <w:rsid w:val="002E47BA"/>
    <w:rsid w:val="002E5D7F"/>
    <w:rsid w:val="002F37A6"/>
    <w:rsid w:val="002F41D7"/>
    <w:rsid w:val="00306305"/>
    <w:rsid w:val="00313F9F"/>
    <w:rsid w:val="00314379"/>
    <w:rsid w:val="00322496"/>
    <w:rsid w:val="003235A1"/>
    <w:rsid w:val="00325353"/>
    <w:rsid w:val="00327D88"/>
    <w:rsid w:val="00331212"/>
    <w:rsid w:val="003316D0"/>
    <w:rsid w:val="00332317"/>
    <w:rsid w:val="0033395F"/>
    <w:rsid w:val="00343188"/>
    <w:rsid w:val="00345A46"/>
    <w:rsid w:val="003476DC"/>
    <w:rsid w:val="003478AE"/>
    <w:rsid w:val="00350CA4"/>
    <w:rsid w:val="003510FA"/>
    <w:rsid w:val="003655CE"/>
    <w:rsid w:val="00366FB3"/>
    <w:rsid w:val="003717DA"/>
    <w:rsid w:val="00374963"/>
    <w:rsid w:val="003764F9"/>
    <w:rsid w:val="003777C5"/>
    <w:rsid w:val="00397E36"/>
    <w:rsid w:val="003A2A54"/>
    <w:rsid w:val="003A37F5"/>
    <w:rsid w:val="003A5A77"/>
    <w:rsid w:val="003B0144"/>
    <w:rsid w:val="003B3E0B"/>
    <w:rsid w:val="003C0D3A"/>
    <w:rsid w:val="003C3E14"/>
    <w:rsid w:val="003C6315"/>
    <w:rsid w:val="003C7663"/>
    <w:rsid w:val="003D122A"/>
    <w:rsid w:val="003D1F0B"/>
    <w:rsid w:val="003D45EF"/>
    <w:rsid w:val="003E3FA0"/>
    <w:rsid w:val="003E53F3"/>
    <w:rsid w:val="003E61D5"/>
    <w:rsid w:val="003F23BD"/>
    <w:rsid w:val="003F5085"/>
    <w:rsid w:val="003F7614"/>
    <w:rsid w:val="00405BDF"/>
    <w:rsid w:val="0041474F"/>
    <w:rsid w:val="00420423"/>
    <w:rsid w:val="0042383B"/>
    <w:rsid w:val="00424BC9"/>
    <w:rsid w:val="00425D59"/>
    <w:rsid w:val="00432877"/>
    <w:rsid w:val="0043354D"/>
    <w:rsid w:val="00437D89"/>
    <w:rsid w:val="004452C8"/>
    <w:rsid w:val="00453D65"/>
    <w:rsid w:val="00464DDA"/>
    <w:rsid w:val="004659A8"/>
    <w:rsid w:val="00467299"/>
    <w:rsid w:val="00467ADA"/>
    <w:rsid w:val="00476F93"/>
    <w:rsid w:val="00481FDD"/>
    <w:rsid w:val="004830F0"/>
    <w:rsid w:val="004846BE"/>
    <w:rsid w:val="0048722C"/>
    <w:rsid w:val="00490BEF"/>
    <w:rsid w:val="004A0015"/>
    <w:rsid w:val="004A4DEE"/>
    <w:rsid w:val="004A7446"/>
    <w:rsid w:val="004B1041"/>
    <w:rsid w:val="004B138A"/>
    <w:rsid w:val="004B1FBC"/>
    <w:rsid w:val="004B3847"/>
    <w:rsid w:val="004B5E4E"/>
    <w:rsid w:val="004C47C7"/>
    <w:rsid w:val="004C4D60"/>
    <w:rsid w:val="004D07B2"/>
    <w:rsid w:val="004D1B05"/>
    <w:rsid w:val="004D46C7"/>
    <w:rsid w:val="004D5777"/>
    <w:rsid w:val="004E0268"/>
    <w:rsid w:val="004E28A6"/>
    <w:rsid w:val="004F7AE6"/>
    <w:rsid w:val="005032F5"/>
    <w:rsid w:val="00513487"/>
    <w:rsid w:val="005147DB"/>
    <w:rsid w:val="00517EA6"/>
    <w:rsid w:val="005304D0"/>
    <w:rsid w:val="0053184B"/>
    <w:rsid w:val="005337A3"/>
    <w:rsid w:val="0053729A"/>
    <w:rsid w:val="005401F1"/>
    <w:rsid w:val="00556609"/>
    <w:rsid w:val="00560BC8"/>
    <w:rsid w:val="005769BA"/>
    <w:rsid w:val="00580758"/>
    <w:rsid w:val="005939D5"/>
    <w:rsid w:val="005A286F"/>
    <w:rsid w:val="005A498E"/>
    <w:rsid w:val="005B430E"/>
    <w:rsid w:val="005D4006"/>
    <w:rsid w:val="005D5E44"/>
    <w:rsid w:val="005E03EF"/>
    <w:rsid w:val="005E40E2"/>
    <w:rsid w:val="005F1128"/>
    <w:rsid w:val="005F2341"/>
    <w:rsid w:val="005F6CD0"/>
    <w:rsid w:val="005F71ED"/>
    <w:rsid w:val="005F78B2"/>
    <w:rsid w:val="00600540"/>
    <w:rsid w:val="00600E87"/>
    <w:rsid w:val="006113B2"/>
    <w:rsid w:val="00613AC8"/>
    <w:rsid w:val="00613D42"/>
    <w:rsid w:val="00615130"/>
    <w:rsid w:val="00615CD5"/>
    <w:rsid w:val="006200A0"/>
    <w:rsid w:val="00620523"/>
    <w:rsid w:val="00620AA5"/>
    <w:rsid w:val="00622153"/>
    <w:rsid w:val="006310E4"/>
    <w:rsid w:val="00640947"/>
    <w:rsid w:val="006473C4"/>
    <w:rsid w:val="00647904"/>
    <w:rsid w:val="00650E38"/>
    <w:rsid w:val="00652B14"/>
    <w:rsid w:val="006530F0"/>
    <w:rsid w:val="006563D3"/>
    <w:rsid w:val="00657539"/>
    <w:rsid w:val="006616E6"/>
    <w:rsid w:val="00666F84"/>
    <w:rsid w:val="006678D2"/>
    <w:rsid w:val="00670D5A"/>
    <w:rsid w:val="00674413"/>
    <w:rsid w:val="00690F67"/>
    <w:rsid w:val="00693362"/>
    <w:rsid w:val="006952A6"/>
    <w:rsid w:val="006971EB"/>
    <w:rsid w:val="006A0C49"/>
    <w:rsid w:val="006A4426"/>
    <w:rsid w:val="006B27BB"/>
    <w:rsid w:val="006B52FF"/>
    <w:rsid w:val="006C41B7"/>
    <w:rsid w:val="006C4307"/>
    <w:rsid w:val="006C4E47"/>
    <w:rsid w:val="006D5C48"/>
    <w:rsid w:val="006D723E"/>
    <w:rsid w:val="006E3AD1"/>
    <w:rsid w:val="006F0465"/>
    <w:rsid w:val="006F7240"/>
    <w:rsid w:val="006F7FF5"/>
    <w:rsid w:val="0070042F"/>
    <w:rsid w:val="00701D3E"/>
    <w:rsid w:val="00703D65"/>
    <w:rsid w:val="007049C1"/>
    <w:rsid w:val="007065B0"/>
    <w:rsid w:val="00707830"/>
    <w:rsid w:val="00712FA0"/>
    <w:rsid w:val="00715364"/>
    <w:rsid w:val="007173FD"/>
    <w:rsid w:val="0072436E"/>
    <w:rsid w:val="0072759B"/>
    <w:rsid w:val="00731906"/>
    <w:rsid w:val="0073633D"/>
    <w:rsid w:val="00744763"/>
    <w:rsid w:val="00744CA3"/>
    <w:rsid w:val="00745A4B"/>
    <w:rsid w:val="00746C61"/>
    <w:rsid w:val="00746D7C"/>
    <w:rsid w:val="00747C1D"/>
    <w:rsid w:val="00750077"/>
    <w:rsid w:val="007518B7"/>
    <w:rsid w:val="00754848"/>
    <w:rsid w:val="00761639"/>
    <w:rsid w:val="00762973"/>
    <w:rsid w:val="007643AB"/>
    <w:rsid w:val="0077774E"/>
    <w:rsid w:val="00786D99"/>
    <w:rsid w:val="00791BB9"/>
    <w:rsid w:val="00792498"/>
    <w:rsid w:val="00796F71"/>
    <w:rsid w:val="007A3471"/>
    <w:rsid w:val="007A49AE"/>
    <w:rsid w:val="007B3792"/>
    <w:rsid w:val="007B39A0"/>
    <w:rsid w:val="007B79E0"/>
    <w:rsid w:val="007C48D7"/>
    <w:rsid w:val="007D01C9"/>
    <w:rsid w:val="007D22A6"/>
    <w:rsid w:val="007E377C"/>
    <w:rsid w:val="007F0B5C"/>
    <w:rsid w:val="007F3963"/>
    <w:rsid w:val="007F54FE"/>
    <w:rsid w:val="007F555A"/>
    <w:rsid w:val="00802E9C"/>
    <w:rsid w:val="00803D54"/>
    <w:rsid w:val="00811AC7"/>
    <w:rsid w:val="0081549E"/>
    <w:rsid w:val="008256CC"/>
    <w:rsid w:val="0083120B"/>
    <w:rsid w:val="00832255"/>
    <w:rsid w:val="00840E2B"/>
    <w:rsid w:val="00854B79"/>
    <w:rsid w:val="00861FFB"/>
    <w:rsid w:val="00862687"/>
    <w:rsid w:val="00863C30"/>
    <w:rsid w:val="00864D68"/>
    <w:rsid w:val="0086514B"/>
    <w:rsid w:val="00872FD8"/>
    <w:rsid w:val="00874053"/>
    <w:rsid w:val="008740C0"/>
    <w:rsid w:val="0087763E"/>
    <w:rsid w:val="00884408"/>
    <w:rsid w:val="008875FA"/>
    <w:rsid w:val="00890D1D"/>
    <w:rsid w:val="0089569D"/>
    <w:rsid w:val="008A2892"/>
    <w:rsid w:val="008B6DC3"/>
    <w:rsid w:val="008C622E"/>
    <w:rsid w:val="008C66E4"/>
    <w:rsid w:val="008C7021"/>
    <w:rsid w:val="008D1DAD"/>
    <w:rsid w:val="008D43DC"/>
    <w:rsid w:val="008D49B6"/>
    <w:rsid w:val="008E63BE"/>
    <w:rsid w:val="008E65F9"/>
    <w:rsid w:val="008F1F58"/>
    <w:rsid w:val="008F1F80"/>
    <w:rsid w:val="008F3A0A"/>
    <w:rsid w:val="008F3DB6"/>
    <w:rsid w:val="008F5953"/>
    <w:rsid w:val="009010DD"/>
    <w:rsid w:val="00910058"/>
    <w:rsid w:val="00913B19"/>
    <w:rsid w:val="009244A6"/>
    <w:rsid w:val="00951520"/>
    <w:rsid w:val="00952D3C"/>
    <w:rsid w:val="00964C3E"/>
    <w:rsid w:val="00972517"/>
    <w:rsid w:val="00974D43"/>
    <w:rsid w:val="00981B82"/>
    <w:rsid w:val="00985CDF"/>
    <w:rsid w:val="00986D72"/>
    <w:rsid w:val="009A4656"/>
    <w:rsid w:val="009A4AE6"/>
    <w:rsid w:val="009A5371"/>
    <w:rsid w:val="009B2A90"/>
    <w:rsid w:val="009C33EF"/>
    <w:rsid w:val="009C3496"/>
    <w:rsid w:val="009C4789"/>
    <w:rsid w:val="009C7B83"/>
    <w:rsid w:val="009D2EB9"/>
    <w:rsid w:val="009E0385"/>
    <w:rsid w:val="009E0800"/>
    <w:rsid w:val="009E3B42"/>
    <w:rsid w:val="009E594D"/>
    <w:rsid w:val="009F6460"/>
    <w:rsid w:val="009F7910"/>
    <w:rsid w:val="009F7F97"/>
    <w:rsid w:val="00A02436"/>
    <w:rsid w:val="00A033F9"/>
    <w:rsid w:val="00A04648"/>
    <w:rsid w:val="00A0664E"/>
    <w:rsid w:val="00A07FD5"/>
    <w:rsid w:val="00A102AC"/>
    <w:rsid w:val="00A12920"/>
    <w:rsid w:val="00A1395F"/>
    <w:rsid w:val="00A13B8A"/>
    <w:rsid w:val="00A15387"/>
    <w:rsid w:val="00A26917"/>
    <w:rsid w:val="00A43355"/>
    <w:rsid w:val="00A43F6B"/>
    <w:rsid w:val="00A466AE"/>
    <w:rsid w:val="00A503C1"/>
    <w:rsid w:val="00A5130D"/>
    <w:rsid w:val="00A517F4"/>
    <w:rsid w:val="00A52501"/>
    <w:rsid w:val="00A53ADE"/>
    <w:rsid w:val="00A55AEB"/>
    <w:rsid w:val="00A55BC4"/>
    <w:rsid w:val="00A607C5"/>
    <w:rsid w:val="00A60AF1"/>
    <w:rsid w:val="00A73C2C"/>
    <w:rsid w:val="00A82BDC"/>
    <w:rsid w:val="00A87B0B"/>
    <w:rsid w:val="00A9599C"/>
    <w:rsid w:val="00AA117C"/>
    <w:rsid w:val="00AA12F5"/>
    <w:rsid w:val="00AA18DF"/>
    <w:rsid w:val="00AA1DC3"/>
    <w:rsid w:val="00AA58D3"/>
    <w:rsid w:val="00AA6941"/>
    <w:rsid w:val="00AB4214"/>
    <w:rsid w:val="00AC3029"/>
    <w:rsid w:val="00AC5737"/>
    <w:rsid w:val="00AC6811"/>
    <w:rsid w:val="00AD7D3C"/>
    <w:rsid w:val="00AF5B41"/>
    <w:rsid w:val="00AF5EBA"/>
    <w:rsid w:val="00AF6603"/>
    <w:rsid w:val="00B00628"/>
    <w:rsid w:val="00B017D4"/>
    <w:rsid w:val="00B0591E"/>
    <w:rsid w:val="00B06D41"/>
    <w:rsid w:val="00B07474"/>
    <w:rsid w:val="00B2237B"/>
    <w:rsid w:val="00B32C3C"/>
    <w:rsid w:val="00B3568B"/>
    <w:rsid w:val="00B35B79"/>
    <w:rsid w:val="00B413F9"/>
    <w:rsid w:val="00B4684C"/>
    <w:rsid w:val="00B473DE"/>
    <w:rsid w:val="00B572AA"/>
    <w:rsid w:val="00B62EBD"/>
    <w:rsid w:val="00B67067"/>
    <w:rsid w:val="00B678C1"/>
    <w:rsid w:val="00B73253"/>
    <w:rsid w:val="00B75969"/>
    <w:rsid w:val="00B802AE"/>
    <w:rsid w:val="00B82EE9"/>
    <w:rsid w:val="00B83BA6"/>
    <w:rsid w:val="00B8610F"/>
    <w:rsid w:val="00B87346"/>
    <w:rsid w:val="00B9004E"/>
    <w:rsid w:val="00B90675"/>
    <w:rsid w:val="00B9366A"/>
    <w:rsid w:val="00B949E5"/>
    <w:rsid w:val="00BA2452"/>
    <w:rsid w:val="00BA30F4"/>
    <w:rsid w:val="00BA4E24"/>
    <w:rsid w:val="00BA7466"/>
    <w:rsid w:val="00BB045D"/>
    <w:rsid w:val="00BB09A3"/>
    <w:rsid w:val="00BB3F77"/>
    <w:rsid w:val="00BB6FAF"/>
    <w:rsid w:val="00BD1484"/>
    <w:rsid w:val="00BD2235"/>
    <w:rsid w:val="00BD4D7B"/>
    <w:rsid w:val="00BD5EFD"/>
    <w:rsid w:val="00BE1254"/>
    <w:rsid w:val="00BE5BFF"/>
    <w:rsid w:val="00BF053E"/>
    <w:rsid w:val="00BF3DC9"/>
    <w:rsid w:val="00BF6175"/>
    <w:rsid w:val="00BF66E4"/>
    <w:rsid w:val="00BF68E8"/>
    <w:rsid w:val="00C01CF1"/>
    <w:rsid w:val="00C10A88"/>
    <w:rsid w:val="00C10E6E"/>
    <w:rsid w:val="00C1484F"/>
    <w:rsid w:val="00C26ED4"/>
    <w:rsid w:val="00C331AC"/>
    <w:rsid w:val="00C4189D"/>
    <w:rsid w:val="00C52038"/>
    <w:rsid w:val="00C52732"/>
    <w:rsid w:val="00C52D2D"/>
    <w:rsid w:val="00C55623"/>
    <w:rsid w:val="00C6438C"/>
    <w:rsid w:val="00C730EA"/>
    <w:rsid w:val="00C831A3"/>
    <w:rsid w:val="00C87D1F"/>
    <w:rsid w:val="00C933E7"/>
    <w:rsid w:val="00C954FC"/>
    <w:rsid w:val="00C96578"/>
    <w:rsid w:val="00CA0DB6"/>
    <w:rsid w:val="00CA66C7"/>
    <w:rsid w:val="00CB4037"/>
    <w:rsid w:val="00CC1CD7"/>
    <w:rsid w:val="00CC5C9F"/>
    <w:rsid w:val="00CD7AAC"/>
    <w:rsid w:val="00CE4BE2"/>
    <w:rsid w:val="00CE5F3C"/>
    <w:rsid w:val="00CF0F94"/>
    <w:rsid w:val="00CF28B0"/>
    <w:rsid w:val="00CF3991"/>
    <w:rsid w:val="00D05D46"/>
    <w:rsid w:val="00D10CB4"/>
    <w:rsid w:val="00D10F24"/>
    <w:rsid w:val="00D15DFA"/>
    <w:rsid w:val="00D22E8E"/>
    <w:rsid w:val="00D239BD"/>
    <w:rsid w:val="00D3218E"/>
    <w:rsid w:val="00D32642"/>
    <w:rsid w:val="00D333F6"/>
    <w:rsid w:val="00D37CA3"/>
    <w:rsid w:val="00D404F7"/>
    <w:rsid w:val="00D45740"/>
    <w:rsid w:val="00D47173"/>
    <w:rsid w:val="00D51C90"/>
    <w:rsid w:val="00D5766A"/>
    <w:rsid w:val="00D60536"/>
    <w:rsid w:val="00D61D64"/>
    <w:rsid w:val="00D63D90"/>
    <w:rsid w:val="00D66DE7"/>
    <w:rsid w:val="00D70EAA"/>
    <w:rsid w:val="00D81511"/>
    <w:rsid w:val="00D84C74"/>
    <w:rsid w:val="00D928F7"/>
    <w:rsid w:val="00DA1C64"/>
    <w:rsid w:val="00DA2260"/>
    <w:rsid w:val="00DB1A80"/>
    <w:rsid w:val="00DB6E29"/>
    <w:rsid w:val="00DC6774"/>
    <w:rsid w:val="00DC7334"/>
    <w:rsid w:val="00DC7F39"/>
    <w:rsid w:val="00DD74A0"/>
    <w:rsid w:val="00DE1C05"/>
    <w:rsid w:val="00DE47F6"/>
    <w:rsid w:val="00DE7B24"/>
    <w:rsid w:val="00DF3838"/>
    <w:rsid w:val="00DF48A6"/>
    <w:rsid w:val="00DF7DFB"/>
    <w:rsid w:val="00E00280"/>
    <w:rsid w:val="00E0062B"/>
    <w:rsid w:val="00E1072D"/>
    <w:rsid w:val="00E13839"/>
    <w:rsid w:val="00E1438B"/>
    <w:rsid w:val="00E14B62"/>
    <w:rsid w:val="00E17C2F"/>
    <w:rsid w:val="00E22EDE"/>
    <w:rsid w:val="00E2418F"/>
    <w:rsid w:val="00E24650"/>
    <w:rsid w:val="00E377BE"/>
    <w:rsid w:val="00E439B4"/>
    <w:rsid w:val="00E5096E"/>
    <w:rsid w:val="00E50B30"/>
    <w:rsid w:val="00E50E3C"/>
    <w:rsid w:val="00E5111A"/>
    <w:rsid w:val="00E51363"/>
    <w:rsid w:val="00E52304"/>
    <w:rsid w:val="00E539FA"/>
    <w:rsid w:val="00E56DEC"/>
    <w:rsid w:val="00E7586E"/>
    <w:rsid w:val="00E75F13"/>
    <w:rsid w:val="00E80662"/>
    <w:rsid w:val="00E82667"/>
    <w:rsid w:val="00E85564"/>
    <w:rsid w:val="00E9101B"/>
    <w:rsid w:val="00E925C4"/>
    <w:rsid w:val="00E96EC7"/>
    <w:rsid w:val="00EA23A8"/>
    <w:rsid w:val="00EA2EB6"/>
    <w:rsid w:val="00EB1F86"/>
    <w:rsid w:val="00EB640A"/>
    <w:rsid w:val="00EB7F8F"/>
    <w:rsid w:val="00EC09BE"/>
    <w:rsid w:val="00EC7B84"/>
    <w:rsid w:val="00ED4152"/>
    <w:rsid w:val="00EE4F3F"/>
    <w:rsid w:val="00EF46EC"/>
    <w:rsid w:val="00EF5478"/>
    <w:rsid w:val="00F00997"/>
    <w:rsid w:val="00F02B45"/>
    <w:rsid w:val="00F054E2"/>
    <w:rsid w:val="00F0560C"/>
    <w:rsid w:val="00F117D5"/>
    <w:rsid w:val="00F24ADE"/>
    <w:rsid w:val="00F26A0F"/>
    <w:rsid w:val="00F30DAB"/>
    <w:rsid w:val="00F30DED"/>
    <w:rsid w:val="00F31CE2"/>
    <w:rsid w:val="00F40BA6"/>
    <w:rsid w:val="00F42792"/>
    <w:rsid w:val="00F45A20"/>
    <w:rsid w:val="00F47BFC"/>
    <w:rsid w:val="00F508AC"/>
    <w:rsid w:val="00F51141"/>
    <w:rsid w:val="00F6012E"/>
    <w:rsid w:val="00F61CA6"/>
    <w:rsid w:val="00F74893"/>
    <w:rsid w:val="00F8233B"/>
    <w:rsid w:val="00F83972"/>
    <w:rsid w:val="00F8652A"/>
    <w:rsid w:val="00F904C4"/>
    <w:rsid w:val="00F911A1"/>
    <w:rsid w:val="00F929F3"/>
    <w:rsid w:val="00F94E03"/>
    <w:rsid w:val="00F973A2"/>
    <w:rsid w:val="00FA038C"/>
    <w:rsid w:val="00FB13C0"/>
    <w:rsid w:val="00FB2165"/>
    <w:rsid w:val="00FB3AFF"/>
    <w:rsid w:val="00FB480A"/>
    <w:rsid w:val="00FB5764"/>
    <w:rsid w:val="00FB5EB9"/>
    <w:rsid w:val="00FB657A"/>
    <w:rsid w:val="00FC16FF"/>
    <w:rsid w:val="00FC543B"/>
    <w:rsid w:val="00FC6208"/>
    <w:rsid w:val="00FD2B17"/>
    <w:rsid w:val="00FD577D"/>
    <w:rsid w:val="00FF1DC5"/>
    <w:rsid w:val="00FF290A"/>
    <w:rsid w:val="00FF54F5"/>
    <w:rsid w:val="00FF68A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F2CCD9C"/>
  <w15:docId w15:val="{F8B6CE2A-4D88-4163-BC4D-4C28F79CF3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sz w:val="22"/>
        <w:szCs w:val="22"/>
        <w:lang w:val="de-DE" w:eastAsia="de-DE"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unhideWhenUsed="1" w:qFormat="1"/>
    <w:lsdException w:name="heading 8" w:locked="1" w:uiPriority="0" w:unhideWhenUsed="1" w:qFormat="1"/>
    <w:lsdException w:name="heading 9" w:locked="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unhideWhenUsed="1"/>
    <w:lsdException w:name="toc 2" w:locked="1" w:uiPriority="0" w:unhideWhenUsed="1"/>
    <w:lsdException w:name="toc 3" w:locked="1" w:uiPriority="0" w:unhideWhenUsed="1"/>
    <w:lsdException w:name="toc 4" w:locked="1" w:uiPriority="0" w:unhideWhenUsed="1"/>
    <w:lsdException w:name="toc 5" w:locked="1" w:uiPriority="0" w:unhideWhenUsed="1"/>
    <w:lsdException w:name="toc 6" w:locked="1" w:uiPriority="0" w:unhideWhenUsed="1"/>
    <w:lsdException w:name="toc 7" w:locked="1" w:uiPriority="0" w:unhideWhenUsed="1"/>
    <w:lsdException w:name="toc 8" w:locked="1" w:uiPriority="0" w:unhideWhenUsed="1"/>
    <w:lsdException w:name="toc 9" w:locked="1" w:uiPriority="0"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9C4789"/>
    <w:pPr>
      <w:spacing w:after="200" w:line="276" w:lineRule="auto"/>
      <w:jc w:val="both"/>
    </w:pPr>
    <w:rPr>
      <w:lang w:eastAsia="en-US"/>
    </w:rPr>
  </w:style>
  <w:style w:type="paragraph" w:styleId="berschrift1">
    <w:name w:val="heading 1"/>
    <w:basedOn w:val="Standard"/>
    <w:next w:val="Standard"/>
    <w:link w:val="berschrift1Zchn"/>
    <w:uiPriority w:val="99"/>
    <w:qFormat/>
    <w:rsid w:val="00A26917"/>
    <w:pPr>
      <w:keepNext/>
      <w:pageBreakBefore/>
      <w:numPr>
        <w:numId w:val="1"/>
      </w:numPr>
      <w:overflowPunct w:val="0"/>
      <w:autoSpaceDE w:val="0"/>
      <w:autoSpaceDN w:val="0"/>
      <w:adjustRightInd w:val="0"/>
      <w:spacing w:after="0" w:line="240" w:lineRule="auto"/>
      <w:textAlignment w:val="baseline"/>
      <w:outlineLvl w:val="0"/>
    </w:pPr>
    <w:rPr>
      <w:rFonts w:ascii="Arial" w:hAnsi="Arial"/>
      <w:b/>
      <w:bCs/>
      <w:kern w:val="28"/>
      <w:sz w:val="28"/>
      <w:szCs w:val="28"/>
      <w:lang w:eastAsia="de-DE"/>
    </w:rPr>
  </w:style>
  <w:style w:type="paragraph" w:styleId="berschrift2">
    <w:name w:val="heading 2"/>
    <w:basedOn w:val="Standard"/>
    <w:next w:val="Standard"/>
    <w:link w:val="berschrift2Zchn"/>
    <w:uiPriority w:val="99"/>
    <w:qFormat/>
    <w:rsid w:val="00A26917"/>
    <w:pPr>
      <w:keepNext/>
      <w:numPr>
        <w:ilvl w:val="1"/>
        <w:numId w:val="2"/>
      </w:numPr>
      <w:overflowPunct w:val="0"/>
      <w:autoSpaceDE w:val="0"/>
      <w:autoSpaceDN w:val="0"/>
      <w:adjustRightInd w:val="0"/>
      <w:spacing w:before="480" w:after="120" w:line="240" w:lineRule="auto"/>
      <w:textAlignment w:val="baseline"/>
      <w:outlineLvl w:val="1"/>
    </w:pPr>
    <w:rPr>
      <w:rFonts w:ascii="Arial" w:hAnsi="Arial"/>
      <w:b/>
      <w:bCs/>
      <w:sz w:val="24"/>
      <w:szCs w:val="24"/>
      <w:lang w:eastAsia="de-DE"/>
    </w:rPr>
  </w:style>
  <w:style w:type="paragraph" w:styleId="berschrift3">
    <w:name w:val="heading 3"/>
    <w:basedOn w:val="Standard"/>
    <w:next w:val="Standard"/>
    <w:link w:val="berschrift3Zchn"/>
    <w:uiPriority w:val="99"/>
    <w:qFormat/>
    <w:rsid w:val="00A26917"/>
    <w:pPr>
      <w:keepNext/>
      <w:numPr>
        <w:ilvl w:val="2"/>
        <w:numId w:val="2"/>
      </w:numPr>
      <w:overflowPunct w:val="0"/>
      <w:autoSpaceDE w:val="0"/>
      <w:autoSpaceDN w:val="0"/>
      <w:adjustRightInd w:val="0"/>
      <w:spacing w:before="360" w:after="120" w:line="240" w:lineRule="auto"/>
      <w:textAlignment w:val="baseline"/>
      <w:outlineLvl w:val="2"/>
    </w:pPr>
    <w:rPr>
      <w:rFonts w:ascii="Arial" w:hAnsi="Arial"/>
      <w:b/>
      <w:bCs/>
      <w:sz w:val="24"/>
      <w:szCs w:val="24"/>
      <w:lang w:eastAsia="de-DE"/>
    </w:rPr>
  </w:style>
  <w:style w:type="paragraph" w:styleId="berschrift4">
    <w:name w:val="heading 4"/>
    <w:basedOn w:val="Standard"/>
    <w:next w:val="Standard"/>
    <w:link w:val="berschrift4Zchn"/>
    <w:uiPriority w:val="99"/>
    <w:qFormat/>
    <w:rsid w:val="00A26917"/>
    <w:pPr>
      <w:numPr>
        <w:ilvl w:val="3"/>
        <w:numId w:val="2"/>
      </w:numPr>
      <w:overflowPunct w:val="0"/>
      <w:autoSpaceDE w:val="0"/>
      <w:autoSpaceDN w:val="0"/>
      <w:adjustRightInd w:val="0"/>
      <w:spacing w:before="480" w:after="120" w:line="240" w:lineRule="auto"/>
      <w:textAlignment w:val="baseline"/>
      <w:outlineLvl w:val="3"/>
    </w:pPr>
    <w:rPr>
      <w:rFonts w:ascii="Arial" w:hAnsi="Arial"/>
      <w:b/>
      <w:bCs/>
      <w:color w:val="000000"/>
      <w:sz w:val="24"/>
      <w:szCs w:val="24"/>
      <w:lang w:eastAsia="de-DE"/>
    </w:rPr>
  </w:style>
  <w:style w:type="paragraph" w:styleId="berschrift5">
    <w:name w:val="heading 5"/>
    <w:basedOn w:val="Standard"/>
    <w:next w:val="Standard"/>
    <w:link w:val="berschrift5Zchn"/>
    <w:uiPriority w:val="99"/>
    <w:qFormat/>
    <w:rsid w:val="00A26917"/>
    <w:pPr>
      <w:keepNext/>
      <w:numPr>
        <w:ilvl w:val="4"/>
        <w:numId w:val="2"/>
      </w:numPr>
      <w:overflowPunct w:val="0"/>
      <w:autoSpaceDE w:val="0"/>
      <w:autoSpaceDN w:val="0"/>
      <w:adjustRightInd w:val="0"/>
      <w:spacing w:before="360" w:after="120" w:line="240" w:lineRule="auto"/>
      <w:textAlignment w:val="baseline"/>
      <w:outlineLvl w:val="4"/>
    </w:pPr>
    <w:rPr>
      <w:rFonts w:ascii="Arial" w:hAnsi="Arial"/>
      <w:b/>
      <w:bCs/>
      <w:sz w:val="24"/>
      <w:szCs w:val="24"/>
      <w:lang w:eastAsia="de-DE"/>
    </w:rPr>
  </w:style>
  <w:style w:type="paragraph" w:styleId="berschrift6">
    <w:name w:val="heading 6"/>
    <w:basedOn w:val="Standard"/>
    <w:next w:val="Standard"/>
    <w:link w:val="berschrift6Zchn"/>
    <w:uiPriority w:val="99"/>
    <w:qFormat/>
    <w:rsid w:val="00A26917"/>
    <w:pPr>
      <w:pageBreakBefore/>
      <w:numPr>
        <w:numId w:val="2"/>
      </w:numPr>
      <w:overflowPunct w:val="0"/>
      <w:autoSpaceDE w:val="0"/>
      <w:autoSpaceDN w:val="0"/>
      <w:adjustRightInd w:val="0"/>
      <w:spacing w:after="0" w:line="240" w:lineRule="auto"/>
      <w:ind w:right="-357"/>
      <w:textAlignment w:val="baseline"/>
      <w:outlineLvl w:val="5"/>
    </w:pPr>
    <w:rPr>
      <w:rFonts w:ascii="Arial" w:hAnsi="Arial"/>
      <w:b/>
      <w:bCs/>
      <w:color w:val="808080"/>
      <w:sz w:val="28"/>
      <w:szCs w:val="28"/>
      <w:lang w:eastAsia="de-DE"/>
    </w:rPr>
  </w:style>
  <w:style w:type="paragraph" w:styleId="berschrift7">
    <w:name w:val="heading 7"/>
    <w:basedOn w:val="Standard"/>
    <w:next w:val="Standard"/>
    <w:link w:val="berschrift7Zchn"/>
    <w:uiPriority w:val="99"/>
    <w:qFormat/>
    <w:rsid w:val="00A26917"/>
    <w:pPr>
      <w:keepNext/>
      <w:numPr>
        <w:ilvl w:val="6"/>
        <w:numId w:val="2"/>
      </w:numPr>
      <w:overflowPunct w:val="0"/>
      <w:autoSpaceDE w:val="0"/>
      <w:autoSpaceDN w:val="0"/>
      <w:adjustRightInd w:val="0"/>
      <w:spacing w:after="0" w:line="240" w:lineRule="auto"/>
      <w:jc w:val="center"/>
      <w:textAlignment w:val="baseline"/>
      <w:outlineLvl w:val="6"/>
    </w:pPr>
    <w:rPr>
      <w:rFonts w:ascii="Arial" w:hAnsi="Arial"/>
      <w:b/>
      <w:bCs/>
      <w:sz w:val="24"/>
      <w:szCs w:val="24"/>
      <w:lang w:eastAsia="de-DE"/>
    </w:rPr>
  </w:style>
  <w:style w:type="paragraph" w:styleId="berschrift8">
    <w:name w:val="heading 8"/>
    <w:basedOn w:val="Standard"/>
    <w:next w:val="Standard"/>
    <w:link w:val="berschrift8Zchn"/>
    <w:uiPriority w:val="99"/>
    <w:qFormat/>
    <w:rsid w:val="00A26917"/>
    <w:pPr>
      <w:keepNext/>
      <w:numPr>
        <w:ilvl w:val="7"/>
        <w:numId w:val="2"/>
      </w:numPr>
      <w:overflowPunct w:val="0"/>
      <w:autoSpaceDE w:val="0"/>
      <w:autoSpaceDN w:val="0"/>
      <w:adjustRightInd w:val="0"/>
      <w:spacing w:after="0" w:line="240" w:lineRule="auto"/>
      <w:textAlignment w:val="baseline"/>
      <w:outlineLvl w:val="7"/>
    </w:pPr>
    <w:rPr>
      <w:rFonts w:ascii="Arial" w:hAnsi="Arial"/>
      <w:b/>
      <w:bCs/>
      <w:color w:val="000000"/>
      <w:sz w:val="24"/>
      <w:szCs w:val="24"/>
      <w:lang w:eastAsia="de-DE"/>
    </w:rPr>
  </w:style>
  <w:style w:type="paragraph" w:styleId="berschrift9">
    <w:name w:val="heading 9"/>
    <w:basedOn w:val="Standard"/>
    <w:next w:val="Standard"/>
    <w:link w:val="berschrift9Zchn"/>
    <w:uiPriority w:val="99"/>
    <w:qFormat/>
    <w:rsid w:val="00A26917"/>
    <w:pPr>
      <w:keepNext/>
      <w:numPr>
        <w:ilvl w:val="8"/>
        <w:numId w:val="2"/>
      </w:numPr>
      <w:overflowPunct w:val="0"/>
      <w:autoSpaceDE w:val="0"/>
      <w:autoSpaceDN w:val="0"/>
      <w:adjustRightInd w:val="0"/>
      <w:spacing w:after="0" w:line="240" w:lineRule="auto"/>
      <w:jc w:val="center"/>
      <w:textAlignment w:val="baseline"/>
      <w:outlineLvl w:val="8"/>
    </w:pPr>
    <w:rPr>
      <w:rFonts w:ascii="Arial" w:hAnsi="Arial"/>
      <w:b/>
      <w:bCs/>
      <w:color w:val="000000"/>
      <w:sz w:val="24"/>
      <w:szCs w:val="24"/>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9"/>
    <w:locked/>
    <w:rsid w:val="00A26917"/>
    <w:rPr>
      <w:rFonts w:ascii="Arial" w:hAnsi="Arial"/>
      <w:b/>
      <w:kern w:val="28"/>
      <w:sz w:val="28"/>
      <w:lang w:eastAsia="de-DE"/>
    </w:rPr>
  </w:style>
  <w:style w:type="character" w:customStyle="1" w:styleId="berschrift2Zchn">
    <w:name w:val="Überschrift 2 Zchn"/>
    <w:basedOn w:val="Absatz-Standardschriftart"/>
    <w:link w:val="berschrift2"/>
    <w:uiPriority w:val="99"/>
    <w:locked/>
    <w:rsid w:val="00A26917"/>
    <w:rPr>
      <w:rFonts w:ascii="Arial" w:hAnsi="Arial"/>
      <w:b/>
      <w:sz w:val="24"/>
      <w:lang w:eastAsia="de-DE"/>
    </w:rPr>
  </w:style>
  <w:style w:type="character" w:customStyle="1" w:styleId="berschrift3Zchn">
    <w:name w:val="Überschrift 3 Zchn"/>
    <w:basedOn w:val="Absatz-Standardschriftart"/>
    <w:link w:val="berschrift3"/>
    <w:uiPriority w:val="99"/>
    <w:locked/>
    <w:rsid w:val="00A26917"/>
    <w:rPr>
      <w:rFonts w:ascii="Arial" w:hAnsi="Arial"/>
      <w:b/>
      <w:sz w:val="24"/>
      <w:lang w:eastAsia="de-DE"/>
    </w:rPr>
  </w:style>
  <w:style w:type="character" w:customStyle="1" w:styleId="berschrift4Zchn">
    <w:name w:val="Überschrift 4 Zchn"/>
    <w:basedOn w:val="Absatz-Standardschriftart"/>
    <w:link w:val="berschrift4"/>
    <w:uiPriority w:val="99"/>
    <w:locked/>
    <w:rsid w:val="00A26917"/>
    <w:rPr>
      <w:rFonts w:ascii="Arial" w:hAnsi="Arial"/>
      <w:b/>
      <w:color w:val="000000"/>
      <w:sz w:val="24"/>
      <w:lang w:eastAsia="de-DE"/>
    </w:rPr>
  </w:style>
  <w:style w:type="character" w:customStyle="1" w:styleId="berschrift5Zchn">
    <w:name w:val="Überschrift 5 Zchn"/>
    <w:basedOn w:val="Absatz-Standardschriftart"/>
    <w:link w:val="berschrift5"/>
    <w:uiPriority w:val="99"/>
    <w:locked/>
    <w:rsid w:val="00A26917"/>
    <w:rPr>
      <w:rFonts w:ascii="Arial" w:hAnsi="Arial"/>
      <w:b/>
      <w:sz w:val="24"/>
      <w:lang w:eastAsia="de-DE"/>
    </w:rPr>
  </w:style>
  <w:style w:type="character" w:customStyle="1" w:styleId="berschrift6Zchn">
    <w:name w:val="Überschrift 6 Zchn"/>
    <w:basedOn w:val="Absatz-Standardschriftart"/>
    <w:link w:val="berschrift6"/>
    <w:uiPriority w:val="99"/>
    <w:locked/>
    <w:rsid w:val="00A26917"/>
    <w:rPr>
      <w:rFonts w:ascii="Arial" w:hAnsi="Arial"/>
      <w:b/>
      <w:color w:val="808080"/>
      <w:sz w:val="28"/>
      <w:lang w:eastAsia="de-DE"/>
    </w:rPr>
  </w:style>
  <w:style w:type="character" w:customStyle="1" w:styleId="berschrift7Zchn">
    <w:name w:val="Überschrift 7 Zchn"/>
    <w:basedOn w:val="Absatz-Standardschriftart"/>
    <w:link w:val="berschrift7"/>
    <w:uiPriority w:val="99"/>
    <w:locked/>
    <w:rsid w:val="00A26917"/>
    <w:rPr>
      <w:rFonts w:ascii="Arial" w:hAnsi="Arial"/>
      <w:b/>
      <w:sz w:val="24"/>
      <w:lang w:eastAsia="de-DE"/>
    </w:rPr>
  </w:style>
  <w:style w:type="character" w:customStyle="1" w:styleId="berschrift8Zchn">
    <w:name w:val="Überschrift 8 Zchn"/>
    <w:basedOn w:val="Absatz-Standardschriftart"/>
    <w:link w:val="berschrift8"/>
    <w:uiPriority w:val="99"/>
    <w:locked/>
    <w:rsid w:val="00A26917"/>
    <w:rPr>
      <w:rFonts w:ascii="Arial" w:hAnsi="Arial"/>
      <w:b/>
      <w:color w:val="000000"/>
      <w:sz w:val="24"/>
      <w:lang w:eastAsia="de-DE"/>
    </w:rPr>
  </w:style>
  <w:style w:type="character" w:customStyle="1" w:styleId="berschrift9Zchn">
    <w:name w:val="Überschrift 9 Zchn"/>
    <w:basedOn w:val="Absatz-Standardschriftart"/>
    <w:link w:val="berschrift9"/>
    <w:uiPriority w:val="99"/>
    <w:locked/>
    <w:rsid w:val="00A26917"/>
    <w:rPr>
      <w:rFonts w:ascii="Arial" w:hAnsi="Arial"/>
      <w:b/>
      <w:color w:val="000000"/>
      <w:sz w:val="24"/>
      <w:lang w:eastAsia="de-DE"/>
    </w:rPr>
  </w:style>
  <w:style w:type="character" w:styleId="Hyperlink">
    <w:name w:val="Hyperlink"/>
    <w:basedOn w:val="Absatz-Standardschriftart"/>
    <w:uiPriority w:val="99"/>
    <w:rsid w:val="00BA4E24"/>
    <w:rPr>
      <w:rFonts w:cs="Times New Roman"/>
      <w:color w:val="0000FF"/>
      <w:u w:val="single"/>
    </w:rPr>
  </w:style>
  <w:style w:type="paragraph" w:styleId="Kopfzeile">
    <w:name w:val="header"/>
    <w:basedOn w:val="Standard"/>
    <w:link w:val="KopfzeileZchn"/>
    <w:uiPriority w:val="99"/>
    <w:rsid w:val="001C4CB7"/>
    <w:pPr>
      <w:tabs>
        <w:tab w:val="center" w:pos="4536"/>
        <w:tab w:val="right" w:pos="9072"/>
      </w:tabs>
      <w:spacing w:after="0" w:line="240" w:lineRule="auto"/>
    </w:pPr>
    <w:rPr>
      <w:sz w:val="20"/>
      <w:szCs w:val="20"/>
      <w:lang w:eastAsia="de-DE"/>
    </w:rPr>
  </w:style>
  <w:style w:type="character" w:customStyle="1" w:styleId="KopfzeileZchn">
    <w:name w:val="Kopfzeile Zchn"/>
    <w:basedOn w:val="Absatz-Standardschriftart"/>
    <w:link w:val="Kopfzeile"/>
    <w:uiPriority w:val="99"/>
    <w:locked/>
    <w:rsid w:val="001C4CB7"/>
  </w:style>
  <w:style w:type="paragraph" w:styleId="Fuzeile">
    <w:name w:val="footer"/>
    <w:basedOn w:val="Standard"/>
    <w:link w:val="FuzeileZchn"/>
    <w:uiPriority w:val="99"/>
    <w:rsid w:val="001C4CB7"/>
    <w:pPr>
      <w:tabs>
        <w:tab w:val="center" w:pos="4536"/>
        <w:tab w:val="right" w:pos="9072"/>
      </w:tabs>
      <w:spacing w:after="0" w:line="240" w:lineRule="auto"/>
    </w:pPr>
    <w:rPr>
      <w:sz w:val="20"/>
      <w:szCs w:val="20"/>
      <w:lang w:eastAsia="de-DE"/>
    </w:rPr>
  </w:style>
  <w:style w:type="character" w:customStyle="1" w:styleId="FuzeileZchn">
    <w:name w:val="Fußzeile Zchn"/>
    <w:basedOn w:val="Absatz-Standardschriftart"/>
    <w:link w:val="Fuzeile"/>
    <w:uiPriority w:val="99"/>
    <w:locked/>
    <w:rsid w:val="001C4CB7"/>
  </w:style>
  <w:style w:type="character" w:styleId="Kommentarzeichen">
    <w:name w:val="annotation reference"/>
    <w:basedOn w:val="Absatz-Standardschriftart"/>
    <w:uiPriority w:val="99"/>
    <w:rsid w:val="00A43355"/>
    <w:rPr>
      <w:rFonts w:cs="Times New Roman"/>
      <w:sz w:val="16"/>
    </w:rPr>
  </w:style>
  <w:style w:type="paragraph" w:styleId="Kommentartext">
    <w:name w:val="annotation text"/>
    <w:basedOn w:val="Standard"/>
    <w:link w:val="KommentartextZchn"/>
    <w:uiPriority w:val="99"/>
    <w:rsid w:val="00A43355"/>
    <w:pPr>
      <w:spacing w:line="240" w:lineRule="auto"/>
    </w:pPr>
    <w:rPr>
      <w:sz w:val="20"/>
      <w:szCs w:val="20"/>
      <w:lang w:eastAsia="de-DE"/>
    </w:rPr>
  </w:style>
  <w:style w:type="character" w:customStyle="1" w:styleId="KommentartextZchn">
    <w:name w:val="Kommentartext Zchn"/>
    <w:basedOn w:val="Absatz-Standardschriftart"/>
    <w:link w:val="Kommentartext"/>
    <w:uiPriority w:val="99"/>
    <w:locked/>
    <w:rsid w:val="00A43355"/>
    <w:rPr>
      <w:sz w:val="20"/>
    </w:rPr>
  </w:style>
  <w:style w:type="paragraph" w:styleId="Kommentarthema">
    <w:name w:val="annotation subject"/>
    <w:basedOn w:val="Kommentartext"/>
    <w:next w:val="Kommentartext"/>
    <w:link w:val="KommentarthemaZchn"/>
    <w:uiPriority w:val="99"/>
    <w:semiHidden/>
    <w:rsid w:val="00A43355"/>
    <w:rPr>
      <w:b/>
      <w:bCs/>
    </w:rPr>
  </w:style>
  <w:style w:type="character" w:customStyle="1" w:styleId="KommentarthemaZchn">
    <w:name w:val="Kommentarthema Zchn"/>
    <w:basedOn w:val="KommentartextZchn"/>
    <w:link w:val="Kommentarthema"/>
    <w:uiPriority w:val="99"/>
    <w:semiHidden/>
    <w:locked/>
    <w:rsid w:val="00A43355"/>
    <w:rPr>
      <w:b/>
      <w:sz w:val="20"/>
    </w:rPr>
  </w:style>
  <w:style w:type="paragraph" w:styleId="Sprechblasentext">
    <w:name w:val="Balloon Text"/>
    <w:basedOn w:val="Standard"/>
    <w:link w:val="SprechblasentextZchn"/>
    <w:uiPriority w:val="99"/>
    <w:semiHidden/>
    <w:rsid w:val="00A43355"/>
    <w:pPr>
      <w:spacing w:after="0" w:line="240" w:lineRule="auto"/>
    </w:pPr>
    <w:rPr>
      <w:rFonts w:ascii="Tahoma" w:hAnsi="Tahoma"/>
      <w:sz w:val="16"/>
      <w:szCs w:val="16"/>
      <w:lang w:eastAsia="de-DE"/>
    </w:rPr>
  </w:style>
  <w:style w:type="character" w:customStyle="1" w:styleId="SprechblasentextZchn">
    <w:name w:val="Sprechblasentext Zchn"/>
    <w:basedOn w:val="Absatz-Standardschriftart"/>
    <w:link w:val="Sprechblasentext"/>
    <w:uiPriority w:val="99"/>
    <w:semiHidden/>
    <w:locked/>
    <w:rsid w:val="00A43355"/>
    <w:rPr>
      <w:rFonts w:ascii="Tahoma" w:hAnsi="Tahoma"/>
      <w:sz w:val="16"/>
    </w:rPr>
  </w:style>
  <w:style w:type="paragraph" w:styleId="Listenabsatz">
    <w:name w:val="List Paragraph"/>
    <w:basedOn w:val="Standard"/>
    <w:uiPriority w:val="99"/>
    <w:qFormat/>
    <w:rsid w:val="00715364"/>
    <w:pPr>
      <w:ind w:left="720"/>
      <w:contextualSpacing/>
    </w:pPr>
  </w:style>
  <w:style w:type="character" w:styleId="Seitenzahl">
    <w:name w:val="page number"/>
    <w:basedOn w:val="Absatz-Standardschriftart"/>
    <w:uiPriority w:val="99"/>
    <w:rsid w:val="002E47BA"/>
    <w:rPr>
      <w:rFonts w:cs="Times New Roman"/>
    </w:rPr>
  </w:style>
  <w:style w:type="table" w:styleId="Tabellenraster">
    <w:name w:val="Table Grid"/>
    <w:basedOn w:val="NormaleTabelle"/>
    <w:uiPriority w:val="99"/>
    <w:rsid w:val="002E47BA"/>
    <w:rPr>
      <w:rFonts w:ascii="Times New Roman" w:eastAsia="Times New Roman" w:hAnsi="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rganization-name">
    <w:name w:val="organization-name"/>
    <w:uiPriority w:val="99"/>
    <w:rsid w:val="002B066D"/>
  </w:style>
  <w:style w:type="character" w:customStyle="1" w:styleId="honorific-prefix">
    <w:name w:val="honorific-prefix"/>
    <w:uiPriority w:val="99"/>
    <w:rsid w:val="002B066D"/>
  </w:style>
  <w:style w:type="character" w:customStyle="1" w:styleId="given-name">
    <w:name w:val="given-name"/>
    <w:uiPriority w:val="99"/>
    <w:rsid w:val="002B066D"/>
  </w:style>
  <w:style w:type="character" w:customStyle="1" w:styleId="family-name">
    <w:name w:val="family-name"/>
    <w:uiPriority w:val="99"/>
    <w:rsid w:val="002B066D"/>
  </w:style>
  <w:style w:type="character" w:customStyle="1" w:styleId="Textkrper-Einzug2Zchn">
    <w:name w:val="Textkörper-Einzug 2 Zchn"/>
    <w:link w:val="Textkrper-Einzug2"/>
    <w:uiPriority w:val="99"/>
    <w:locked/>
    <w:rsid w:val="00A26917"/>
    <w:rPr>
      <w:rFonts w:ascii="Arial" w:hAnsi="Arial"/>
      <w:sz w:val="24"/>
      <w:lang w:eastAsia="de-DE"/>
    </w:rPr>
  </w:style>
  <w:style w:type="paragraph" w:styleId="Textkrper-Einzug2">
    <w:name w:val="Body Text Indent 2"/>
    <w:basedOn w:val="Standard"/>
    <w:link w:val="Textkrper-Einzug2Zchn"/>
    <w:uiPriority w:val="99"/>
    <w:rsid w:val="00A26917"/>
    <w:pPr>
      <w:tabs>
        <w:tab w:val="left" w:pos="855"/>
        <w:tab w:val="left" w:pos="1418"/>
        <w:tab w:val="left" w:pos="11057"/>
      </w:tabs>
      <w:overflowPunct w:val="0"/>
      <w:autoSpaceDE w:val="0"/>
      <w:autoSpaceDN w:val="0"/>
      <w:adjustRightInd w:val="0"/>
      <w:spacing w:after="0" w:line="280" w:lineRule="exact"/>
      <w:ind w:left="855"/>
      <w:textAlignment w:val="baseline"/>
    </w:pPr>
    <w:rPr>
      <w:rFonts w:ascii="Arial" w:hAnsi="Arial"/>
      <w:sz w:val="24"/>
      <w:szCs w:val="24"/>
      <w:lang w:eastAsia="de-DE"/>
    </w:rPr>
  </w:style>
  <w:style w:type="character" w:customStyle="1" w:styleId="BodyTextIndent2Char1">
    <w:name w:val="Body Text Indent 2 Char1"/>
    <w:basedOn w:val="Absatz-Standardschriftart"/>
    <w:uiPriority w:val="99"/>
    <w:semiHidden/>
    <w:rPr>
      <w:lang w:eastAsia="en-US"/>
    </w:rPr>
  </w:style>
  <w:style w:type="character" w:customStyle="1" w:styleId="Textkrper-Einzug2Zchn1">
    <w:name w:val="Textkörper-Einzug 2 Zchn1"/>
    <w:uiPriority w:val="99"/>
    <w:semiHidden/>
    <w:rsid w:val="00A26917"/>
  </w:style>
  <w:style w:type="paragraph" w:styleId="Textkrper2">
    <w:name w:val="Body Text 2"/>
    <w:basedOn w:val="Standard"/>
    <w:link w:val="Textkrper2Zchn"/>
    <w:uiPriority w:val="99"/>
    <w:rsid w:val="00A26917"/>
    <w:pPr>
      <w:overflowPunct w:val="0"/>
      <w:autoSpaceDE w:val="0"/>
      <w:autoSpaceDN w:val="0"/>
      <w:adjustRightInd w:val="0"/>
      <w:spacing w:after="0" w:line="240" w:lineRule="auto"/>
      <w:textAlignment w:val="baseline"/>
    </w:pPr>
    <w:rPr>
      <w:rFonts w:ascii="Arial" w:hAnsi="Arial"/>
      <w:color w:val="808080"/>
      <w:sz w:val="20"/>
      <w:szCs w:val="20"/>
      <w:lang w:eastAsia="de-DE"/>
    </w:rPr>
  </w:style>
  <w:style w:type="character" w:customStyle="1" w:styleId="Textkrper2Zchn">
    <w:name w:val="Textkörper 2 Zchn"/>
    <w:basedOn w:val="Absatz-Standardschriftart"/>
    <w:link w:val="Textkrper2"/>
    <w:uiPriority w:val="99"/>
    <w:locked/>
    <w:rsid w:val="00A26917"/>
    <w:rPr>
      <w:rFonts w:ascii="Arial" w:hAnsi="Arial"/>
      <w:color w:val="808080"/>
      <w:sz w:val="20"/>
      <w:lang w:eastAsia="de-DE"/>
    </w:rPr>
  </w:style>
  <w:style w:type="character" w:customStyle="1" w:styleId="TextkrperZchn">
    <w:name w:val="Textkörper Zchn"/>
    <w:link w:val="Textkrper"/>
    <w:uiPriority w:val="99"/>
    <w:locked/>
    <w:rsid w:val="00A26917"/>
    <w:rPr>
      <w:rFonts w:ascii="Arial" w:hAnsi="Arial"/>
      <w:b/>
      <w:color w:val="000000"/>
      <w:sz w:val="24"/>
      <w:lang w:eastAsia="de-DE"/>
    </w:rPr>
  </w:style>
  <w:style w:type="paragraph" w:styleId="Textkrper">
    <w:name w:val="Body Text"/>
    <w:basedOn w:val="Standard"/>
    <w:link w:val="TextkrperZchn"/>
    <w:uiPriority w:val="99"/>
    <w:rsid w:val="00A26917"/>
    <w:pPr>
      <w:overflowPunct w:val="0"/>
      <w:autoSpaceDE w:val="0"/>
      <w:autoSpaceDN w:val="0"/>
      <w:adjustRightInd w:val="0"/>
      <w:spacing w:after="0" w:line="240" w:lineRule="auto"/>
      <w:jc w:val="center"/>
      <w:textAlignment w:val="baseline"/>
    </w:pPr>
    <w:rPr>
      <w:rFonts w:ascii="Arial" w:hAnsi="Arial"/>
      <w:b/>
      <w:bCs/>
      <w:color w:val="000000"/>
      <w:sz w:val="24"/>
      <w:szCs w:val="24"/>
      <w:lang w:eastAsia="de-DE"/>
    </w:rPr>
  </w:style>
  <w:style w:type="character" w:customStyle="1" w:styleId="BodyTextChar1">
    <w:name w:val="Body Text Char1"/>
    <w:basedOn w:val="Absatz-Standardschriftart"/>
    <w:uiPriority w:val="99"/>
    <w:semiHidden/>
    <w:rPr>
      <w:lang w:eastAsia="en-US"/>
    </w:rPr>
  </w:style>
  <w:style w:type="character" w:customStyle="1" w:styleId="TextkrperZchn1">
    <w:name w:val="Textkörper Zchn1"/>
    <w:uiPriority w:val="99"/>
    <w:semiHidden/>
    <w:rsid w:val="00A26917"/>
  </w:style>
  <w:style w:type="paragraph" w:styleId="Funotentext">
    <w:name w:val="footnote text"/>
    <w:basedOn w:val="Standard"/>
    <w:link w:val="FunotentextZchn"/>
    <w:uiPriority w:val="99"/>
    <w:rsid w:val="00A26917"/>
    <w:pPr>
      <w:overflowPunct w:val="0"/>
      <w:autoSpaceDE w:val="0"/>
      <w:autoSpaceDN w:val="0"/>
      <w:adjustRightInd w:val="0"/>
      <w:spacing w:after="0" w:line="240" w:lineRule="auto"/>
      <w:textAlignment w:val="baseline"/>
    </w:pPr>
    <w:rPr>
      <w:rFonts w:ascii="Arial" w:hAnsi="Arial"/>
      <w:sz w:val="20"/>
      <w:szCs w:val="20"/>
      <w:lang w:eastAsia="de-DE"/>
    </w:rPr>
  </w:style>
  <w:style w:type="character" w:customStyle="1" w:styleId="FunotentextZchn">
    <w:name w:val="Fußnotentext Zchn"/>
    <w:basedOn w:val="Absatz-Standardschriftart"/>
    <w:link w:val="Funotentext"/>
    <w:uiPriority w:val="99"/>
    <w:locked/>
    <w:rsid w:val="00A26917"/>
    <w:rPr>
      <w:rFonts w:ascii="Arial" w:hAnsi="Arial"/>
      <w:sz w:val="20"/>
      <w:lang w:eastAsia="de-DE"/>
    </w:rPr>
  </w:style>
  <w:style w:type="paragraph" w:customStyle="1" w:styleId="Vordruck">
    <w:name w:val="Vordruck"/>
    <w:uiPriority w:val="99"/>
    <w:rsid w:val="00A26917"/>
    <w:pPr>
      <w:overflowPunct w:val="0"/>
      <w:autoSpaceDE w:val="0"/>
      <w:autoSpaceDN w:val="0"/>
      <w:adjustRightInd w:val="0"/>
      <w:textAlignment w:val="baseline"/>
    </w:pPr>
    <w:rPr>
      <w:rFonts w:ascii="Times New Roman" w:eastAsia="Times New Roman" w:hAnsi="Times New Roman"/>
      <w:sz w:val="24"/>
      <w:szCs w:val="24"/>
    </w:rPr>
  </w:style>
  <w:style w:type="character" w:customStyle="1" w:styleId="Textkrper-Einzug3Zchn">
    <w:name w:val="Textkörper-Einzug 3 Zchn"/>
    <w:link w:val="Textkrper-Einzug3"/>
    <w:uiPriority w:val="99"/>
    <w:locked/>
    <w:rsid w:val="00A26917"/>
    <w:rPr>
      <w:rFonts w:ascii="Arial" w:hAnsi="Arial"/>
      <w:color w:val="000000"/>
      <w:sz w:val="20"/>
      <w:u w:val="single"/>
      <w:lang w:eastAsia="de-DE"/>
    </w:rPr>
  </w:style>
  <w:style w:type="paragraph" w:styleId="Textkrper-Einzug3">
    <w:name w:val="Body Text Indent 3"/>
    <w:basedOn w:val="Standard"/>
    <w:link w:val="Textkrper-Einzug3Zchn"/>
    <w:uiPriority w:val="99"/>
    <w:rsid w:val="00A26917"/>
    <w:pPr>
      <w:overflowPunct w:val="0"/>
      <w:autoSpaceDE w:val="0"/>
      <w:autoSpaceDN w:val="0"/>
      <w:adjustRightInd w:val="0"/>
      <w:spacing w:after="0" w:line="240" w:lineRule="auto"/>
      <w:ind w:left="851"/>
      <w:textAlignment w:val="baseline"/>
    </w:pPr>
    <w:rPr>
      <w:rFonts w:ascii="Arial" w:hAnsi="Arial"/>
      <w:color w:val="000000"/>
      <w:sz w:val="20"/>
      <w:szCs w:val="20"/>
      <w:u w:val="single"/>
      <w:lang w:eastAsia="de-DE"/>
    </w:rPr>
  </w:style>
  <w:style w:type="character" w:customStyle="1" w:styleId="BodyTextIndent3Char1">
    <w:name w:val="Body Text Indent 3 Char1"/>
    <w:basedOn w:val="Absatz-Standardschriftart"/>
    <w:uiPriority w:val="99"/>
    <w:semiHidden/>
    <w:rPr>
      <w:sz w:val="16"/>
      <w:lang w:eastAsia="en-US"/>
    </w:rPr>
  </w:style>
  <w:style w:type="character" w:customStyle="1" w:styleId="Textkrper-Einzug3Zchn1">
    <w:name w:val="Textkörper-Einzug 3 Zchn1"/>
    <w:uiPriority w:val="99"/>
    <w:semiHidden/>
    <w:rsid w:val="00A26917"/>
    <w:rPr>
      <w:sz w:val="16"/>
    </w:rPr>
  </w:style>
  <w:style w:type="character" w:customStyle="1" w:styleId="Textkrper3Zchn">
    <w:name w:val="Textkörper 3 Zchn"/>
    <w:link w:val="Textkrper3"/>
    <w:uiPriority w:val="99"/>
    <w:locked/>
    <w:rsid w:val="00A26917"/>
    <w:rPr>
      <w:rFonts w:ascii="Arial" w:hAnsi="Arial"/>
      <w:sz w:val="24"/>
      <w:lang w:eastAsia="de-DE"/>
    </w:rPr>
  </w:style>
  <w:style w:type="paragraph" w:styleId="Textkrper3">
    <w:name w:val="Body Text 3"/>
    <w:basedOn w:val="Standard"/>
    <w:link w:val="Textkrper3Zchn"/>
    <w:uiPriority w:val="99"/>
    <w:rsid w:val="00A26917"/>
    <w:pPr>
      <w:numPr>
        <w:ilvl w:val="12"/>
      </w:numPr>
      <w:overflowPunct w:val="0"/>
      <w:autoSpaceDE w:val="0"/>
      <w:autoSpaceDN w:val="0"/>
      <w:adjustRightInd w:val="0"/>
      <w:spacing w:after="0" w:line="240" w:lineRule="auto"/>
      <w:textAlignment w:val="baseline"/>
    </w:pPr>
    <w:rPr>
      <w:rFonts w:ascii="Arial" w:hAnsi="Arial"/>
      <w:sz w:val="24"/>
      <w:szCs w:val="24"/>
      <w:lang w:eastAsia="de-DE"/>
    </w:rPr>
  </w:style>
  <w:style w:type="character" w:customStyle="1" w:styleId="BodyText3Char1">
    <w:name w:val="Body Text 3 Char1"/>
    <w:basedOn w:val="Absatz-Standardschriftart"/>
    <w:uiPriority w:val="99"/>
    <w:semiHidden/>
    <w:rPr>
      <w:sz w:val="16"/>
      <w:lang w:eastAsia="en-US"/>
    </w:rPr>
  </w:style>
  <w:style w:type="character" w:customStyle="1" w:styleId="Textkrper3Zchn1">
    <w:name w:val="Textkörper 3 Zchn1"/>
    <w:uiPriority w:val="99"/>
    <w:semiHidden/>
    <w:rsid w:val="00A26917"/>
    <w:rPr>
      <w:sz w:val="16"/>
    </w:rPr>
  </w:style>
  <w:style w:type="character" w:customStyle="1" w:styleId="DokumentstrukturZchn">
    <w:name w:val="Dokumentstruktur Zchn"/>
    <w:link w:val="Dokumentstruktur"/>
    <w:uiPriority w:val="99"/>
    <w:locked/>
    <w:rsid w:val="00A26917"/>
    <w:rPr>
      <w:rFonts w:ascii="Tahoma" w:hAnsi="Tahoma"/>
      <w:sz w:val="20"/>
      <w:shd w:val="clear" w:color="auto" w:fill="000080"/>
      <w:lang w:eastAsia="de-DE"/>
    </w:rPr>
  </w:style>
  <w:style w:type="paragraph" w:styleId="Dokumentstruktur">
    <w:name w:val="Document Map"/>
    <w:basedOn w:val="Standard"/>
    <w:link w:val="DokumentstrukturZchn"/>
    <w:uiPriority w:val="99"/>
    <w:rsid w:val="00A26917"/>
    <w:pPr>
      <w:shd w:val="clear" w:color="auto" w:fill="000080"/>
      <w:overflowPunct w:val="0"/>
      <w:autoSpaceDE w:val="0"/>
      <w:autoSpaceDN w:val="0"/>
      <w:adjustRightInd w:val="0"/>
      <w:spacing w:after="0" w:line="240" w:lineRule="auto"/>
      <w:textAlignment w:val="baseline"/>
    </w:pPr>
    <w:rPr>
      <w:rFonts w:ascii="Tahoma" w:hAnsi="Tahoma"/>
      <w:sz w:val="20"/>
      <w:szCs w:val="20"/>
      <w:lang w:eastAsia="de-DE"/>
    </w:rPr>
  </w:style>
  <w:style w:type="character" w:customStyle="1" w:styleId="DocumentMapChar1">
    <w:name w:val="Document Map Char1"/>
    <w:basedOn w:val="Absatz-Standardschriftart"/>
    <w:uiPriority w:val="99"/>
    <w:semiHidden/>
    <w:rPr>
      <w:rFonts w:ascii="Times New Roman" w:hAnsi="Times New Roman"/>
      <w:sz w:val="2"/>
      <w:lang w:eastAsia="en-US"/>
    </w:rPr>
  </w:style>
  <w:style w:type="character" w:customStyle="1" w:styleId="DokumentstrukturZchn1">
    <w:name w:val="Dokumentstruktur Zchn1"/>
    <w:uiPriority w:val="99"/>
    <w:semiHidden/>
    <w:rsid w:val="00A26917"/>
    <w:rPr>
      <w:rFonts w:ascii="Tahoma" w:hAnsi="Tahoma"/>
      <w:sz w:val="16"/>
    </w:rPr>
  </w:style>
  <w:style w:type="paragraph" w:customStyle="1" w:styleId="Vordrucktext">
    <w:name w:val="Vordrucktext"/>
    <w:basedOn w:val="Standard"/>
    <w:link w:val="VordrucktextZchn"/>
    <w:uiPriority w:val="99"/>
    <w:rsid w:val="00A26917"/>
    <w:pPr>
      <w:tabs>
        <w:tab w:val="num" w:pos="360"/>
      </w:tabs>
      <w:spacing w:after="0" w:line="360" w:lineRule="auto"/>
    </w:pPr>
    <w:rPr>
      <w:rFonts w:ascii="Arial" w:hAnsi="Arial"/>
      <w:sz w:val="20"/>
      <w:szCs w:val="20"/>
      <w:lang w:eastAsia="de-DE"/>
    </w:rPr>
  </w:style>
  <w:style w:type="character" w:customStyle="1" w:styleId="VordrucktextZchn">
    <w:name w:val="Vordrucktext Zchn"/>
    <w:link w:val="Vordrucktext"/>
    <w:uiPriority w:val="99"/>
    <w:locked/>
    <w:rsid w:val="00A26917"/>
    <w:rPr>
      <w:rFonts w:ascii="Arial" w:hAnsi="Arial"/>
    </w:rPr>
  </w:style>
  <w:style w:type="paragraph" w:customStyle="1" w:styleId="DFG">
    <w:name w:val="DFG"/>
    <w:uiPriority w:val="99"/>
    <w:rsid w:val="00A26917"/>
    <w:rPr>
      <w:rFonts w:ascii="Frutiger Light" w:eastAsia="Times New Roman" w:hAnsi="Frutiger Light" w:cs="Frutiger Light"/>
      <w:sz w:val="34"/>
      <w:szCs w:val="34"/>
    </w:rPr>
  </w:style>
  <w:style w:type="paragraph" w:customStyle="1" w:styleId="Kategorie">
    <w:name w:val="Kategorie"/>
    <w:uiPriority w:val="99"/>
    <w:rsid w:val="00A26917"/>
    <w:pPr>
      <w:spacing w:before="360"/>
    </w:pPr>
    <w:rPr>
      <w:rFonts w:ascii="Frutiger Bold" w:eastAsia="Times New Roman" w:hAnsi="Frutiger Bold" w:cs="Frutiger Bold"/>
      <w:sz w:val="34"/>
      <w:szCs w:val="34"/>
    </w:rPr>
  </w:style>
  <w:style w:type="paragraph" w:customStyle="1" w:styleId="Vordruckname">
    <w:name w:val="Vordruckname"/>
    <w:uiPriority w:val="99"/>
    <w:rsid w:val="00A26917"/>
    <w:pPr>
      <w:widowControl w:val="0"/>
      <w:spacing w:before="1200"/>
    </w:pPr>
    <w:rPr>
      <w:rFonts w:ascii="Frutiger Bold" w:eastAsia="Times New Roman" w:hAnsi="Frutiger Bold" w:cs="Frutiger Bold"/>
      <w:sz w:val="28"/>
      <w:szCs w:val="28"/>
    </w:rPr>
  </w:style>
  <w:style w:type="character" w:styleId="Fett">
    <w:name w:val="Strong"/>
    <w:basedOn w:val="Absatz-Standardschriftart"/>
    <w:uiPriority w:val="99"/>
    <w:qFormat/>
    <w:rsid w:val="00A26917"/>
    <w:rPr>
      <w:rFonts w:cs="Times New Roman"/>
      <w:b/>
    </w:rPr>
  </w:style>
  <w:style w:type="paragraph" w:customStyle="1" w:styleId="berschriftA">
    <w:name w:val="Überschrift A"/>
    <w:basedOn w:val="berschrift1"/>
    <w:uiPriority w:val="99"/>
    <w:rsid w:val="00A26917"/>
    <w:pPr>
      <w:numPr>
        <w:numId w:val="3"/>
      </w:numPr>
    </w:pPr>
    <w:rPr>
      <w:color w:val="808080"/>
    </w:rPr>
  </w:style>
  <w:style w:type="paragraph" w:customStyle="1" w:styleId="berschrift2a">
    <w:name w:val="Überschrift 2a"/>
    <w:basedOn w:val="berschrift2"/>
    <w:uiPriority w:val="99"/>
    <w:rsid w:val="00A26917"/>
    <w:pPr>
      <w:keepNext w:val="0"/>
      <w:numPr>
        <w:numId w:val="1"/>
      </w:numPr>
      <w:ind w:left="856" w:hanging="856"/>
    </w:pPr>
  </w:style>
  <w:style w:type="paragraph" w:customStyle="1" w:styleId="berschrift3a">
    <w:name w:val="Überschrift 3a"/>
    <w:basedOn w:val="berschrift3"/>
    <w:uiPriority w:val="99"/>
    <w:rsid w:val="00A26917"/>
    <w:pPr>
      <w:keepNext w:val="0"/>
      <w:numPr>
        <w:numId w:val="1"/>
      </w:numPr>
      <w:ind w:left="856" w:hanging="856"/>
    </w:pPr>
  </w:style>
  <w:style w:type="paragraph" w:customStyle="1" w:styleId="Querverweis">
    <w:name w:val="Querverweis"/>
    <w:basedOn w:val="Vordrucktext"/>
    <w:link w:val="QuerverweisZchn"/>
    <w:uiPriority w:val="99"/>
    <w:rsid w:val="00A26917"/>
    <w:rPr>
      <w:bCs/>
      <w:color w:val="0000FF"/>
      <w:u w:val="single"/>
    </w:rPr>
  </w:style>
  <w:style w:type="character" w:customStyle="1" w:styleId="QuerverweisZchn">
    <w:name w:val="Querverweis Zchn"/>
    <w:link w:val="Querverweis"/>
    <w:uiPriority w:val="99"/>
    <w:locked/>
    <w:rsid w:val="00A26917"/>
    <w:rPr>
      <w:rFonts w:ascii="Arial" w:hAnsi="Arial"/>
      <w:color w:val="0000FF"/>
      <w:u w:val="single"/>
    </w:rPr>
  </w:style>
  <w:style w:type="character" w:customStyle="1" w:styleId="Platzhaltertext1">
    <w:name w:val="Platzhaltertext1"/>
    <w:uiPriority w:val="99"/>
    <w:semiHidden/>
    <w:rsid w:val="00A26917"/>
    <w:rPr>
      <w:color w:val="FF0000"/>
    </w:rPr>
  </w:style>
  <w:style w:type="paragraph" w:styleId="Titel">
    <w:name w:val="Title"/>
    <w:basedOn w:val="Standard"/>
    <w:link w:val="TitelZchn"/>
    <w:uiPriority w:val="99"/>
    <w:qFormat/>
    <w:rsid w:val="00A26917"/>
    <w:pPr>
      <w:spacing w:after="0" w:line="312" w:lineRule="auto"/>
    </w:pPr>
    <w:rPr>
      <w:rFonts w:ascii="Arial" w:hAnsi="Arial"/>
      <w:bCs/>
      <w:sz w:val="40"/>
      <w:szCs w:val="40"/>
      <w:lang w:eastAsia="de-DE"/>
    </w:rPr>
  </w:style>
  <w:style w:type="character" w:customStyle="1" w:styleId="TitelZchn">
    <w:name w:val="Titel Zchn"/>
    <w:basedOn w:val="Absatz-Standardschriftart"/>
    <w:link w:val="Titel"/>
    <w:uiPriority w:val="99"/>
    <w:locked/>
    <w:rsid w:val="00A26917"/>
    <w:rPr>
      <w:rFonts w:ascii="Arial" w:hAnsi="Arial"/>
      <w:sz w:val="40"/>
    </w:rPr>
  </w:style>
  <w:style w:type="paragraph" w:customStyle="1" w:styleId="Merkblatt">
    <w:name w:val="Merkblatt"/>
    <w:uiPriority w:val="99"/>
    <w:rsid w:val="00A26917"/>
    <w:pPr>
      <w:spacing w:before="40" w:line="276" w:lineRule="auto"/>
    </w:pPr>
    <w:rPr>
      <w:rFonts w:ascii="Arial" w:eastAsia="Times New Roman" w:hAnsi="Arial" w:cs="FrutigerLTStd-Bold"/>
      <w:b/>
      <w:sz w:val="48"/>
      <w:szCs w:val="48"/>
      <w:lang w:eastAsia="en-US"/>
    </w:rPr>
  </w:style>
  <w:style w:type="paragraph" w:customStyle="1" w:styleId="Vordruckberschrift1">
    <w:name w:val="Vordrucküberschrift 1"/>
    <w:basedOn w:val="Standard"/>
    <w:uiPriority w:val="99"/>
    <w:rsid w:val="00A26917"/>
    <w:pPr>
      <w:keepNext/>
      <w:tabs>
        <w:tab w:val="num" w:pos="360"/>
        <w:tab w:val="num" w:pos="567"/>
      </w:tabs>
      <w:spacing w:before="480" w:after="240" w:line="360" w:lineRule="auto"/>
      <w:ind w:left="567" w:hanging="567"/>
    </w:pPr>
    <w:rPr>
      <w:rFonts w:ascii="Arial" w:eastAsia="Times New Roman" w:hAnsi="Arial"/>
      <w:b/>
      <w:sz w:val="26"/>
    </w:rPr>
  </w:style>
  <w:style w:type="paragraph" w:customStyle="1" w:styleId="Vordruckberschrift2">
    <w:name w:val="Vordrucküberschrift 2"/>
    <w:basedOn w:val="Vordruckberschrift1"/>
    <w:uiPriority w:val="99"/>
    <w:rsid w:val="00A26917"/>
    <w:pPr>
      <w:tabs>
        <w:tab w:val="clear" w:pos="360"/>
      </w:tabs>
      <w:spacing w:before="360"/>
    </w:pPr>
    <w:rPr>
      <w:sz w:val="22"/>
    </w:rPr>
  </w:style>
  <w:style w:type="paragraph" w:customStyle="1" w:styleId="Vordrucktext1">
    <w:name w:val="Vordrucktext 1"/>
    <w:basedOn w:val="Vordruckberschrift2"/>
    <w:uiPriority w:val="99"/>
    <w:rsid w:val="00A26917"/>
    <w:pPr>
      <w:spacing w:before="0" w:after="0"/>
      <w:ind w:firstLine="0"/>
    </w:pPr>
    <w:rPr>
      <w:b w:val="0"/>
    </w:rPr>
  </w:style>
  <w:style w:type="paragraph" w:customStyle="1" w:styleId="Vordruckberschrift3">
    <w:name w:val="Vordrucküberschrift 3"/>
    <w:basedOn w:val="Vordrucktext"/>
    <w:uiPriority w:val="99"/>
    <w:rsid w:val="00A26917"/>
    <w:pPr>
      <w:keepNext/>
      <w:tabs>
        <w:tab w:val="clear" w:pos="360"/>
        <w:tab w:val="num" w:pos="567"/>
      </w:tabs>
      <w:spacing w:before="220" w:after="220"/>
      <w:ind w:left="567" w:hanging="567"/>
    </w:pPr>
  </w:style>
  <w:style w:type="paragraph" w:customStyle="1" w:styleId="Funoten">
    <w:name w:val="Fußnoten"/>
    <w:uiPriority w:val="99"/>
    <w:rsid w:val="00A26917"/>
    <w:pPr>
      <w:spacing w:after="200"/>
    </w:pPr>
    <w:rPr>
      <w:rFonts w:ascii="Helvetica" w:hAnsi="Helvetica"/>
      <w:color w:val="000000"/>
      <w:sz w:val="20"/>
      <w:szCs w:val="20"/>
      <w:u w:color="000000"/>
    </w:rPr>
  </w:style>
  <w:style w:type="paragraph" w:customStyle="1" w:styleId="Standard1">
    <w:name w:val="Standard1"/>
    <w:uiPriority w:val="99"/>
    <w:rsid w:val="00A26917"/>
    <w:rPr>
      <w:rFonts w:ascii="Times New Roman" w:eastAsia="Times New Roman" w:hAnsi="Times New Roman"/>
      <w:color w:val="000000"/>
      <w:sz w:val="24"/>
      <w:szCs w:val="20"/>
      <w:u w:color="000000"/>
    </w:rPr>
  </w:style>
  <w:style w:type="paragraph" w:customStyle="1" w:styleId="text">
    <w:name w:val="text"/>
    <w:basedOn w:val="Vordruck"/>
    <w:uiPriority w:val="99"/>
    <w:rsid w:val="00A26917"/>
    <w:pPr>
      <w:ind w:left="851"/>
      <w:jc w:val="both"/>
    </w:pPr>
    <w:rPr>
      <w:rFonts w:ascii="Arial" w:hAnsi="Arial" w:cs="Arial"/>
      <w:bCs/>
      <w:sz w:val="22"/>
      <w:szCs w:val="22"/>
      <w:lang w:val="en-US"/>
    </w:rPr>
  </w:style>
  <w:style w:type="paragraph" w:customStyle="1" w:styleId="table">
    <w:name w:val="table"/>
    <w:basedOn w:val="text"/>
    <w:uiPriority w:val="99"/>
    <w:rsid w:val="00A26917"/>
    <w:pPr>
      <w:widowControl w:val="0"/>
      <w:overflowPunct/>
      <w:autoSpaceDE/>
      <w:autoSpaceDN/>
      <w:adjustRightInd/>
      <w:ind w:left="0"/>
      <w:textAlignment w:val="auto"/>
    </w:pPr>
    <w:rPr>
      <w:rFonts w:cs="Times New Roman"/>
      <w:bCs w:val="0"/>
      <w:iCs/>
      <w:color w:val="000000"/>
      <w:sz w:val="18"/>
      <w:szCs w:val="18"/>
      <w:lang w:eastAsia="en-US"/>
    </w:rPr>
  </w:style>
  <w:style w:type="paragraph" w:styleId="berarbeitung">
    <w:name w:val="Revision"/>
    <w:hidden/>
    <w:uiPriority w:val="99"/>
    <w:rsid w:val="00A26917"/>
    <w:rPr>
      <w:rFonts w:ascii="Arial" w:eastAsia="Times New Roman" w:hAnsi="Arial"/>
      <w:sz w:val="20"/>
      <w:szCs w:val="20"/>
    </w:rPr>
  </w:style>
  <w:style w:type="paragraph" w:customStyle="1" w:styleId="FreieForm">
    <w:name w:val="Freie Form"/>
    <w:uiPriority w:val="99"/>
    <w:rsid w:val="00A26917"/>
    <w:rPr>
      <w:rFonts w:ascii="Times New Roman" w:eastAsia="?????? Pro W3" w:hAnsi="Times New Roman"/>
      <w:color w:val="000000"/>
      <w:sz w:val="20"/>
      <w:szCs w:val="20"/>
    </w:rPr>
  </w:style>
  <w:style w:type="character" w:customStyle="1" w:styleId="None">
    <w:name w:val="None"/>
    <w:uiPriority w:val="99"/>
    <w:rsid w:val="00A26917"/>
  </w:style>
  <w:style w:type="paragraph" w:customStyle="1" w:styleId="NormaleTabelle2">
    <w:name w:val="Normale Tabelle2"/>
    <w:uiPriority w:val="99"/>
    <w:rsid w:val="00A26917"/>
    <w:rPr>
      <w:rFonts w:ascii="Times New Roman" w:eastAsia="?????? Pro W3" w:hAnsi="Times New Roman"/>
      <w:color w:val="000000"/>
      <w:sz w:val="20"/>
      <w:szCs w:val="20"/>
    </w:rPr>
  </w:style>
  <w:style w:type="character" w:customStyle="1" w:styleId="referencetext">
    <w:name w:val="referencetext"/>
    <w:uiPriority w:val="99"/>
    <w:rsid w:val="007065B0"/>
  </w:style>
  <w:style w:type="character" w:styleId="Funotenzeichen">
    <w:name w:val="footnote reference"/>
    <w:basedOn w:val="Absatz-Standardschriftart"/>
    <w:uiPriority w:val="99"/>
    <w:rsid w:val="005F71ED"/>
    <w:rPr>
      <w:rFonts w:cs="Times New Roman"/>
      <w:vertAlign w:val="superscript"/>
    </w:rPr>
  </w:style>
  <w:style w:type="character" w:styleId="Platzhaltertext">
    <w:name w:val="Placeholder Text"/>
    <w:basedOn w:val="Absatz-Standardschriftart"/>
    <w:uiPriority w:val="99"/>
    <w:semiHidden/>
    <w:rsid w:val="00A43F6B"/>
    <w:rPr>
      <w:color w:val="808080"/>
    </w:rPr>
  </w:style>
  <w:style w:type="character" w:styleId="BesuchterLink">
    <w:name w:val="FollowedHyperlink"/>
    <w:basedOn w:val="Absatz-Standardschriftart"/>
    <w:uiPriority w:val="99"/>
    <w:semiHidden/>
    <w:rsid w:val="002D1123"/>
    <w:rPr>
      <w:rFonts w:cs="Times New Roman"/>
      <w:color w:val="800080"/>
      <w:u w:val="single"/>
    </w:rPr>
  </w:style>
  <w:style w:type="paragraph" w:styleId="IntensivesZitat">
    <w:name w:val="Intense Quote"/>
    <w:basedOn w:val="Standard"/>
    <w:next w:val="Standard"/>
    <w:link w:val="IntensivesZitatZchn"/>
    <w:uiPriority w:val="30"/>
    <w:qFormat/>
    <w:rsid w:val="00E925C4"/>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ivesZitatZchn">
    <w:name w:val="Intensives Zitat Zchn"/>
    <w:basedOn w:val="Absatz-Standardschriftart"/>
    <w:link w:val="IntensivesZitat"/>
    <w:uiPriority w:val="30"/>
    <w:rsid w:val="00E925C4"/>
    <w:rPr>
      <w:i/>
      <w:iCs/>
      <w:color w:val="4F81BD" w:themeColor="accent1"/>
      <w:lang w:eastAsia="en-US"/>
    </w:rPr>
  </w:style>
  <w:style w:type="character" w:styleId="NichtaufgelsteErwhnung">
    <w:name w:val="Unresolved Mention"/>
    <w:basedOn w:val="Absatz-Standardschriftart"/>
    <w:uiPriority w:val="99"/>
    <w:semiHidden/>
    <w:unhideWhenUsed/>
    <w:rsid w:val="00640947"/>
    <w:rPr>
      <w:color w:val="605E5C"/>
      <w:shd w:val="clear" w:color="auto" w:fill="E1DFDD"/>
    </w:rPr>
  </w:style>
  <w:style w:type="paragraph" w:customStyle="1" w:styleId="FlietextStudienprotokoll">
    <w:name w:val="_Fließtext Studienprotokoll"/>
    <w:basedOn w:val="Standard"/>
    <w:qFormat/>
    <w:rsid w:val="004A7446"/>
    <w:pPr>
      <w:spacing w:after="120" w:line="240" w:lineRule="auto"/>
    </w:pPr>
    <w:rPr>
      <w:rFonts w:ascii="Arial" w:eastAsia="Times New Roman" w:hAnsi="Arial" w:cs="Arial"/>
      <w:sz w:val="19"/>
      <w:szCs w:val="24"/>
      <w:lang w:eastAsia="de-DE"/>
    </w:rPr>
  </w:style>
  <w:style w:type="character" w:customStyle="1" w:styleId="mord">
    <w:name w:val="mord"/>
    <w:basedOn w:val="Absatz-Standardschriftart"/>
    <w:rsid w:val="004A74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1632174">
      <w:marLeft w:val="0"/>
      <w:marRight w:val="0"/>
      <w:marTop w:val="0"/>
      <w:marBottom w:val="0"/>
      <w:divBdr>
        <w:top w:val="none" w:sz="0" w:space="0" w:color="auto"/>
        <w:left w:val="none" w:sz="0" w:space="0" w:color="auto"/>
        <w:bottom w:val="none" w:sz="0" w:space="0" w:color="auto"/>
        <w:right w:val="none" w:sz="0" w:space="0" w:color="auto"/>
      </w:divBdr>
    </w:div>
    <w:div w:id="361632175">
      <w:marLeft w:val="0"/>
      <w:marRight w:val="0"/>
      <w:marTop w:val="0"/>
      <w:marBottom w:val="0"/>
      <w:divBdr>
        <w:top w:val="none" w:sz="0" w:space="0" w:color="auto"/>
        <w:left w:val="none" w:sz="0" w:space="0" w:color="auto"/>
        <w:bottom w:val="none" w:sz="0" w:space="0" w:color="auto"/>
        <w:right w:val="none" w:sz="0" w:space="0" w:color="auto"/>
      </w:divBdr>
    </w:div>
    <w:div w:id="361632176">
      <w:marLeft w:val="0"/>
      <w:marRight w:val="0"/>
      <w:marTop w:val="0"/>
      <w:marBottom w:val="0"/>
      <w:divBdr>
        <w:top w:val="none" w:sz="0" w:space="0" w:color="auto"/>
        <w:left w:val="none" w:sz="0" w:space="0" w:color="auto"/>
        <w:bottom w:val="none" w:sz="0" w:space="0" w:color="auto"/>
        <w:right w:val="none" w:sz="0" w:space="0" w:color="auto"/>
      </w:divBdr>
    </w:div>
    <w:div w:id="361632177">
      <w:marLeft w:val="0"/>
      <w:marRight w:val="0"/>
      <w:marTop w:val="0"/>
      <w:marBottom w:val="0"/>
      <w:divBdr>
        <w:top w:val="none" w:sz="0" w:space="0" w:color="auto"/>
        <w:left w:val="none" w:sz="0" w:space="0" w:color="auto"/>
        <w:bottom w:val="none" w:sz="0" w:space="0" w:color="auto"/>
        <w:right w:val="none" w:sz="0" w:space="0" w:color="auto"/>
      </w:divBdr>
    </w:div>
    <w:div w:id="361632178">
      <w:marLeft w:val="0"/>
      <w:marRight w:val="0"/>
      <w:marTop w:val="0"/>
      <w:marBottom w:val="0"/>
      <w:divBdr>
        <w:top w:val="none" w:sz="0" w:space="0" w:color="auto"/>
        <w:left w:val="none" w:sz="0" w:space="0" w:color="auto"/>
        <w:bottom w:val="none" w:sz="0" w:space="0" w:color="auto"/>
        <w:right w:val="none" w:sz="0" w:space="0" w:color="auto"/>
      </w:divBdr>
    </w:div>
    <w:div w:id="361632179">
      <w:marLeft w:val="0"/>
      <w:marRight w:val="0"/>
      <w:marTop w:val="0"/>
      <w:marBottom w:val="0"/>
      <w:divBdr>
        <w:top w:val="none" w:sz="0" w:space="0" w:color="auto"/>
        <w:left w:val="none" w:sz="0" w:space="0" w:color="auto"/>
        <w:bottom w:val="none" w:sz="0" w:space="0" w:color="auto"/>
        <w:right w:val="none" w:sz="0" w:space="0" w:color="auto"/>
      </w:divBdr>
    </w:div>
    <w:div w:id="361632180">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hs-heilbronn.de/ethikkommission"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1371</Words>
  <Characters>8639</Characters>
  <Application>Microsoft Office Word</Application>
  <DocSecurity>0</DocSecurity>
  <Lines>71</Lines>
  <Paragraphs>19</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Antrag an die Ethik-Kommission der Universität der Bundeswehr Mün-chen</vt:lpstr>
      <vt:lpstr>Antrag an die Ethik-Kommission der Universität der Bundeswehr Mün-chen</vt:lpstr>
    </vt:vector>
  </TitlesOfParts>
  <Company>Universität Trier</Company>
  <LinksUpToDate>false</LinksUpToDate>
  <CharactersWithSpaces>9991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Antrag an die Ethik-Kommission der Universität der Bundeswehr Mün-chen</dc:title>
  <dc:creator>Nitsch</dc:creator>
  <cp:lastModifiedBy>Jonathan Pareja</cp:lastModifiedBy>
  <cp:revision>5</cp:revision>
  <cp:lastPrinted>2025-12-01T13:24:00Z</cp:lastPrinted>
  <dcterms:created xsi:type="dcterms:W3CDTF">2025-12-01T13:24:00Z</dcterms:created>
  <dcterms:modified xsi:type="dcterms:W3CDTF">2025-12-01T16:04:00Z</dcterms:modified>
</cp:coreProperties>
</file>